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12B0E79" w14:textId="77777777" w:rsidR="00F05313" w:rsidRDefault="00F05313" w:rsidP="00962102">
      <w:pPr>
        <w:jc w:val="center"/>
        <w:rPr>
          <w:rFonts w:ascii="Trebuchet MS" w:hAnsi="Trebuchet MS" w:cs="Trebuchet MS"/>
          <w:b/>
          <w:bCs/>
        </w:rPr>
      </w:pPr>
    </w:p>
    <w:p w14:paraId="2BD70882" w14:textId="77777777" w:rsidR="00F05313" w:rsidRDefault="00F05313" w:rsidP="00962102">
      <w:pPr>
        <w:jc w:val="center"/>
        <w:rPr>
          <w:rFonts w:ascii="Trebuchet MS" w:hAnsi="Trebuchet MS" w:cs="Trebuchet MS"/>
          <w:b/>
          <w:bCs/>
        </w:rPr>
      </w:pPr>
    </w:p>
    <w:p w14:paraId="7658BD47" w14:textId="77777777" w:rsidR="00962102" w:rsidRDefault="00962102" w:rsidP="00962102">
      <w:pPr>
        <w:jc w:val="center"/>
        <w:rPr>
          <w:rFonts w:ascii="Trebuchet MS" w:hAnsi="Trebuchet MS" w:cs="Trebuchet MS"/>
          <w:b/>
          <w:bCs/>
        </w:rPr>
      </w:pPr>
      <w:r>
        <w:rPr>
          <w:rFonts w:ascii="Trebuchet MS" w:hAnsi="Trebuchet MS" w:cs="Trebuchet MS"/>
          <w:b/>
          <w:bCs/>
        </w:rPr>
        <w:t>Document Of Understanding</w:t>
      </w:r>
    </w:p>
    <w:p w14:paraId="456238EA" w14:textId="77777777" w:rsidR="00962102" w:rsidRDefault="00962102" w:rsidP="00962102">
      <w:pPr>
        <w:jc w:val="center"/>
        <w:rPr>
          <w:rFonts w:ascii="Trebuchet MS" w:hAnsi="Trebuchet MS" w:cs="Trebuchet MS"/>
          <w:b/>
          <w:bCs/>
        </w:rPr>
      </w:pPr>
    </w:p>
    <w:p w14:paraId="642E470A" w14:textId="77777777" w:rsidR="00962102" w:rsidRDefault="00962102" w:rsidP="00962102">
      <w:pPr>
        <w:jc w:val="center"/>
        <w:rPr>
          <w:rFonts w:ascii="Trebuchet MS" w:hAnsi="Trebuchet MS" w:cs="Trebuchet MS"/>
          <w:b/>
          <w:bCs/>
        </w:rPr>
      </w:pPr>
      <w:r>
        <w:rPr>
          <w:rFonts w:ascii="Trebuchet MS" w:hAnsi="Trebuchet MS" w:cs="Trebuchet MS"/>
          <w:b/>
          <w:bCs/>
        </w:rPr>
        <w:t>For</w:t>
      </w:r>
    </w:p>
    <w:p w14:paraId="5E684943" w14:textId="77777777" w:rsidR="00962102" w:rsidRDefault="00962102" w:rsidP="00962102">
      <w:pPr>
        <w:jc w:val="center"/>
        <w:rPr>
          <w:rFonts w:ascii="Trebuchet MS" w:hAnsi="Trebuchet MS" w:cs="Trebuchet MS"/>
          <w:b/>
          <w:bCs/>
        </w:rPr>
      </w:pPr>
    </w:p>
    <w:p w14:paraId="61CF6821" w14:textId="79805852" w:rsidR="00962102" w:rsidRDefault="009A458A" w:rsidP="00962102">
      <w:pPr>
        <w:jc w:val="center"/>
        <w:rPr>
          <w:rFonts w:ascii="Trebuchet MS" w:hAnsi="Trebuchet MS" w:cs="Trebuchet MS"/>
          <w:b/>
          <w:bCs/>
        </w:rPr>
      </w:pPr>
      <w:r>
        <w:rPr>
          <w:rFonts w:ascii="Trebuchet MS" w:hAnsi="Trebuchet MS" w:cs="Trebuchet MS"/>
          <w:b/>
          <w:bCs/>
        </w:rPr>
        <w:t>Patient Photo</w:t>
      </w:r>
      <w:r w:rsidR="00962102">
        <w:rPr>
          <w:rFonts w:ascii="Trebuchet MS" w:hAnsi="Trebuchet MS" w:cs="Trebuchet MS"/>
          <w:b/>
          <w:bCs/>
        </w:rPr>
        <w:t>, Tracking &amp; Reminder App</w:t>
      </w:r>
    </w:p>
    <w:p w14:paraId="09F806AE" w14:textId="77777777" w:rsidR="00ED57F1" w:rsidRDefault="00ED57F1" w:rsidP="00962102">
      <w:pPr>
        <w:jc w:val="center"/>
        <w:rPr>
          <w:rFonts w:ascii="Trebuchet MS" w:hAnsi="Trebuchet MS" w:cs="Trebuchet MS"/>
          <w:b/>
          <w:bCs/>
        </w:rPr>
      </w:pPr>
    </w:p>
    <w:p w14:paraId="0B24EA46" w14:textId="61C2148D" w:rsidR="00ED57F1" w:rsidRDefault="00ED57F1" w:rsidP="00962102">
      <w:pPr>
        <w:jc w:val="center"/>
        <w:rPr>
          <w:rFonts w:ascii="Trebuchet MS" w:hAnsi="Trebuchet MS" w:cs="Trebuchet MS"/>
          <w:b/>
          <w:bCs/>
        </w:rPr>
      </w:pPr>
      <w:r>
        <w:rPr>
          <w:rFonts w:ascii="Trebuchet MS" w:hAnsi="Trebuchet MS" w:cs="Trebuchet MS"/>
          <w:b/>
          <w:bCs/>
          <w:noProof/>
          <w:lang w:val="en-US"/>
        </w:rPr>
        <w:drawing>
          <wp:inline distT="0" distB="0" distL="0" distR="0" wp14:anchorId="0FAFF6DB" wp14:editId="7AAEF960">
            <wp:extent cx="1963713" cy="1775248"/>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iatric_support_logo.jpg"/>
                    <pic:cNvPicPr/>
                  </pic:nvPicPr>
                  <pic:blipFill>
                    <a:blip r:embed="rId9">
                      <a:extLst>
                        <a:ext uri="{28A0092B-C50C-407E-A947-70E740481C1C}">
                          <a14:useLocalDpi xmlns:a14="http://schemas.microsoft.com/office/drawing/2010/main" val="0"/>
                        </a:ext>
                      </a:extLst>
                    </a:blip>
                    <a:stretch>
                      <a:fillRect/>
                    </a:stretch>
                  </pic:blipFill>
                  <pic:spPr>
                    <a:xfrm>
                      <a:off x="0" y="0"/>
                      <a:ext cx="1964197" cy="1775686"/>
                    </a:xfrm>
                    <a:prstGeom prst="rect">
                      <a:avLst/>
                    </a:prstGeom>
                  </pic:spPr>
                </pic:pic>
              </a:graphicData>
            </a:graphic>
          </wp:inline>
        </w:drawing>
      </w:r>
    </w:p>
    <w:p w14:paraId="0EFFCF41" w14:textId="49FFEAA3" w:rsidR="005F458F" w:rsidRDefault="005F458F" w:rsidP="00962102">
      <w:pPr>
        <w:jc w:val="center"/>
        <w:rPr>
          <w:rFonts w:ascii="Trebuchet MS" w:hAnsi="Trebuchet MS" w:cs="Trebuchet MS"/>
          <w:b/>
          <w:bCs/>
        </w:rPr>
      </w:pPr>
      <w:r>
        <w:rPr>
          <w:rFonts w:ascii="Trebuchet MS" w:hAnsi="Trebuchet MS" w:cs="Trebuchet MS"/>
          <w:b/>
          <w:bCs/>
          <w:noProof/>
          <w:lang w:val="en-US"/>
        </w:rPr>
        <mc:AlternateContent>
          <mc:Choice Requires="wps">
            <w:drawing>
              <wp:anchor distT="0" distB="0" distL="114300" distR="114300" simplePos="0" relativeHeight="251660288" behindDoc="0" locked="0" layoutInCell="1" allowOverlap="1" wp14:anchorId="4CAD1191" wp14:editId="25A1C499">
                <wp:simplePos x="0" y="0"/>
                <wp:positionH relativeFrom="column">
                  <wp:posOffset>0</wp:posOffset>
                </wp:positionH>
                <wp:positionV relativeFrom="paragraph">
                  <wp:posOffset>471170</wp:posOffset>
                </wp:positionV>
                <wp:extent cx="6057900" cy="342900"/>
                <wp:effectExtent l="0" t="0" r="12700" b="12700"/>
                <wp:wrapSquare wrapText="bothSides"/>
                <wp:docPr id="4" name="Text Box 4"/>
                <wp:cNvGraphicFramePr/>
                <a:graphic xmlns:a="http://schemas.openxmlformats.org/drawingml/2006/main">
                  <a:graphicData uri="http://schemas.microsoft.com/office/word/2010/wordprocessingShape">
                    <wps:wsp>
                      <wps:cNvSpPr txBox="1"/>
                      <wps:spPr>
                        <a:xfrm>
                          <a:off x="0" y="0"/>
                          <a:ext cx="6057900" cy="342900"/>
                        </a:xfrm>
                        <a:prstGeom prst="rect">
                          <a:avLst/>
                        </a:prstGeom>
                        <a:solidFill>
                          <a:srgbClr val="B3A2C7"/>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2148B16" w14:textId="6C9742AC" w:rsidR="00091999" w:rsidRPr="005F458F" w:rsidRDefault="00091999">
                            <w:pPr>
                              <w:rPr>
                                <w:rFonts w:ascii="Arial" w:hAnsi="Arial"/>
                                <w:b/>
                                <w:sz w:val="24"/>
                                <w:szCs w:val="24"/>
                              </w:rPr>
                            </w:pPr>
                            <w:r w:rsidRPr="005F458F">
                              <w:rPr>
                                <w:rFonts w:ascii="Arial" w:hAnsi="Arial"/>
                                <w:b/>
                                <w:sz w:val="24"/>
                                <w:szCs w:val="24"/>
                              </w:rPr>
                              <w:t>Application Objective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4" o:spid="_x0000_s1026" type="#_x0000_t202" style="position:absolute;left:0;text-align:left;margin-left:0;margin-top:37.1pt;width:477pt;height:27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" fillcolor="#b3a2c7" stroked="f">
                <v:textbox>
                  <w:txbxContent>
                    <w:p w14:paraId="22148B16" w14:textId="6C9742AC" w:rsidR="00091999" w:rsidRPr="005F458F" w:rsidRDefault="00091999">
                      <w:pPr>
                        <w:rPr>
                          <w:rFonts w:ascii="Arial" w:hAnsi="Arial"/>
                          <w:b/>
                          <w:sz w:val="24"/>
                          <w:szCs w:val="24"/>
                        </w:rPr>
                      </w:pPr>
                      <w:r w:rsidRPr="005F458F">
                        <w:rPr>
                          <w:rFonts w:ascii="Arial" w:hAnsi="Arial"/>
                          <w:b/>
                          <w:sz w:val="24"/>
                          <w:szCs w:val="24"/>
                        </w:rPr>
                        <w:t>Application Objective</w:t>
                      </w:r>
                    </w:p>
                  </w:txbxContent>
                </v:textbox>
                <w10:wrap type="square"/>
              </v:shape>
            </w:pict>
          </mc:Fallback>
        </mc:AlternateContent>
      </w:r>
      <w:r>
        <w:rPr>
          <w:rFonts w:ascii="Trebuchet MS" w:hAnsi="Trebuchet MS" w:cs="Trebuchet MS"/>
          <w:b/>
          <w:bCs/>
        </w:rPr>
        <w:t>by WLF Medical</w:t>
      </w:r>
    </w:p>
    <w:p w14:paraId="19CD4D86" w14:textId="5054AB70" w:rsidR="00962102" w:rsidRPr="005F458F" w:rsidRDefault="00962102" w:rsidP="005F458F">
      <w:pPr>
        <w:jc w:val="center"/>
        <w:rPr>
          <w:rFonts w:ascii="Trebuchet MS" w:hAnsi="Trebuchet MS" w:cs="Trebuchet MS"/>
          <w:b/>
          <w:bCs/>
        </w:rPr>
      </w:pPr>
    </w:p>
    <w:p w14:paraId="7423D6BB" w14:textId="77777777" w:rsidR="00962102" w:rsidRDefault="00962102" w:rsidP="00962102">
      <w:pPr>
        <w:rPr>
          <w:rFonts w:ascii="Trebuchet MS" w:hAnsi="Trebuchet MS" w:cs="Trebuchet MS"/>
        </w:rPr>
      </w:pPr>
    </w:p>
    <w:p w14:paraId="5F90DDF0" w14:textId="640A29AF" w:rsidR="00962102" w:rsidRDefault="000A09C9" w:rsidP="00962102">
      <w:pPr>
        <w:rPr>
          <w:rFonts w:ascii="Trebuchet MS" w:hAnsi="Trebuchet MS" w:cs="Trebuchet MS"/>
        </w:rPr>
      </w:pPr>
      <w:r>
        <w:rPr>
          <w:rFonts w:ascii="Trebuchet MS" w:hAnsi="Trebuchet MS" w:cs="Trebuchet MS"/>
        </w:rPr>
        <w:t>Application</w:t>
      </w:r>
      <w:r w:rsidR="00962102">
        <w:rPr>
          <w:rFonts w:ascii="Trebuchet MS" w:hAnsi="Trebuchet MS" w:cs="Trebuchet MS"/>
        </w:rPr>
        <w:t xml:space="preserve"> will be developed for </w:t>
      </w:r>
      <w:r>
        <w:rPr>
          <w:rFonts w:ascii="Trebuchet MS" w:hAnsi="Trebuchet MS" w:cs="Trebuchet MS"/>
        </w:rPr>
        <w:t>WLF Medical</w:t>
      </w:r>
      <w:r w:rsidR="00962102">
        <w:rPr>
          <w:rFonts w:ascii="Trebuchet MS" w:hAnsi="Trebuchet MS" w:cs="Trebuchet MS"/>
        </w:rPr>
        <w:t xml:space="preserve"> patients to give them the tools they will need to be successful long-term and celebrate their successes.</w:t>
      </w:r>
    </w:p>
    <w:p w14:paraId="539F3B85" w14:textId="77777777" w:rsidR="00962102" w:rsidRDefault="00962102" w:rsidP="00962102">
      <w:pPr>
        <w:rPr>
          <w:rFonts w:ascii="Trebuchet MS" w:hAnsi="Trebuchet MS" w:cs="Trebuchet MS"/>
        </w:rPr>
      </w:pPr>
    </w:p>
    <w:p w14:paraId="1EBB3669" w14:textId="1C223910" w:rsidR="00962102" w:rsidRDefault="00962102" w:rsidP="00962102">
      <w:pPr>
        <w:rPr>
          <w:rFonts w:ascii="Trebuchet MS" w:hAnsi="Trebuchet MS" w:cs="Trebuchet MS"/>
        </w:rPr>
      </w:pPr>
      <w:r>
        <w:rPr>
          <w:rFonts w:ascii="Trebuchet MS" w:hAnsi="Trebuchet MS" w:cs="Trebuchet MS"/>
        </w:rPr>
        <w:t>Tools will include before and after photo generator, goal setter, timely reminders about the activities they need to do, t</w:t>
      </w:r>
      <w:r w:rsidR="000A09C9">
        <w:rPr>
          <w:rFonts w:ascii="Trebuchet MS" w:hAnsi="Trebuchet MS" w:cs="Trebuchet MS"/>
        </w:rPr>
        <w:t xml:space="preserve">racking of completed activities, achieving goals, </w:t>
      </w:r>
      <w:r w:rsidR="00A4061A">
        <w:rPr>
          <w:rFonts w:ascii="Trebuchet MS" w:hAnsi="Trebuchet MS" w:cs="Trebuchet MS"/>
        </w:rPr>
        <w:t xml:space="preserve">health </w:t>
      </w:r>
      <w:r w:rsidR="000A09C9">
        <w:rPr>
          <w:rFonts w:ascii="Trebuchet MS" w:hAnsi="Trebuchet MS" w:cs="Trebuchet MS"/>
        </w:rPr>
        <w:t>milestones</w:t>
      </w:r>
      <w:r>
        <w:rPr>
          <w:rFonts w:ascii="Trebuchet MS" w:hAnsi="Trebuchet MS" w:cs="Trebuchet MS"/>
        </w:rPr>
        <w:t xml:space="preserve">, as well as comment </w:t>
      </w:r>
      <w:r w:rsidR="002F5239">
        <w:rPr>
          <w:rFonts w:ascii="Trebuchet MS" w:hAnsi="Trebuchet MS" w:cs="Trebuchet MS"/>
        </w:rPr>
        <w:t>and like</w:t>
      </w:r>
      <w:r>
        <w:rPr>
          <w:rFonts w:ascii="Trebuchet MS" w:hAnsi="Trebuchet MS" w:cs="Trebuchet MS"/>
        </w:rPr>
        <w:t xml:space="preserve"> </w:t>
      </w:r>
      <w:r w:rsidR="000A09C9">
        <w:rPr>
          <w:rFonts w:ascii="Trebuchet MS" w:hAnsi="Trebuchet MS" w:cs="Trebuchet MS"/>
        </w:rPr>
        <w:t>other user’s</w:t>
      </w:r>
      <w:r>
        <w:rPr>
          <w:rFonts w:ascii="Trebuchet MS" w:hAnsi="Trebuchet MS" w:cs="Trebuchet MS"/>
        </w:rPr>
        <w:t xml:space="preserve"> posted photos</w:t>
      </w:r>
      <w:r w:rsidR="00A4061A">
        <w:rPr>
          <w:rFonts w:ascii="Trebuchet MS" w:hAnsi="Trebuchet MS" w:cs="Trebuchet MS"/>
        </w:rPr>
        <w:t xml:space="preserve"> and milestones and share </w:t>
      </w:r>
      <w:r w:rsidR="002F5239">
        <w:rPr>
          <w:rFonts w:ascii="Trebuchet MS" w:hAnsi="Trebuchet MS" w:cs="Trebuchet MS"/>
        </w:rPr>
        <w:t>on</w:t>
      </w:r>
      <w:r w:rsidR="00A4061A">
        <w:rPr>
          <w:rFonts w:ascii="Trebuchet MS" w:hAnsi="Trebuchet MS" w:cs="Trebuchet MS"/>
        </w:rPr>
        <w:t xml:space="preserve"> social media</w:t>
      </w:r>
      <w:r w:rsidR="00A777C2">
        <w:rPr>
          <w:rFonts w:ascii="Trebuchet MS" w:hAnsi="Trebuchet MS" w:cs="Trebuchet MS"/>
        </w:rPr>
        <w:t xml:space="preserve"> (facebook, twitter and pinterest)</w:t>
      </w:r>
      <w:r w:rsidR="00A4061A">
        <w:rPr>
          <w:rFonts w:ascii="Trebuchet MS" w:hAnsi="Trebuchet MS" w:cs="Trebuchet MS"/>
        </w:rPr>
        <w:t xml:space="preserve"> if desired.</w:t>
      </w:r>
    </w:p>
    <w:p w14:paraId="0F230C80" w14:textId="77777777" w:rsidR="00962102" w:rsidRDefault="00962102" w:rsidP="00962102">
      <w:pPr>
        <w:rPr>
          <w:rFonts w:ascii="Trebuchet MS" w:hAnsi="Trebuchet MS" w:cs="Trebuchet MS"/>
        </w:rPr>
      </w:pPr>
    </w:p>
    <w:p w14:paraId="4EA3405F" w14:textId="77777777" w:rsidR="00962102" w:rsidRDefault="00962102" w:rsidP="00962102">
      <w:pPr>
        <w:rPr>
          <w:rFonts w:ascii="Trebuchet MS" w:hAnsi="Trebuchet MS" w:cs="Trebuchet MS"/>
        </w:rPr>
      </w:pPr>
      <w:r>
        <w:rPr>
          <w:rFonts w:ascii="Trebuchet MS" w:hAnsi="Trebuchet MS" w:cs="Trebuchet MS"/>
        </w:rPr>
        <w:t>This application will help the patients in post-operative phase recover faster and increase overall weight loss.</w:t>
      </w:r>
    </w:p>
    <w:p w14:paraId="2C9CF0EE" w14:textId="77777777" w:rsidR="00091999" w:rsidRDefault="00091999" w:rsidP="00962102">
      <w:pPr>
        <w:rPr>
          <w:rFonts w:ascii="Trebuchet MS" w:hAnsi="Trebuchet MS" w:cs="Trebuchet MS"/>
        </w:rPr>
      </w:pPr>
    </w:p>
    <w:p w14:paraId="2DBD9EB8" w14:textId="77777777" w:rsidR="00091999" w:rsidRDefault="00091999" w:rsidP="00091999">
      <w:pPr>
        <w:shd w:val="clear" w:color="auto" w:fill="FFFFFF"/>
        <w:spacing w:line="330" w:lineRule="atLeast"/>
        <w:rPr>
          <w:rFonts w:ascii="Helvetica" w:hAnsi="Helvetica"/>
          <w:color w:val="3D3C40"/>
          <w:sz w:val="23"/>
          <w:szCs w:val="23"/>
        </w:rPr>
      </w:pPr>
      <w:r>
        <w:rPr>
          <w:rStyle w:val="messagecontent"/>
          <w:rFonts w:ascii="Helvetica" w:hAnsi="Helvetica"/>
          <w:color w:val="3D3C40"/>
          <w:sz w:val="23"/>
          <w:szCs w:val="23"/>
        </w:rPr>
        <w:t>MFP is too labour-intensive.  And no one wants to be constantly reminded if they ate crap or feel guilty for not logging the handful of chips they snuck.</w:t>
      </w:r>
    </w:p>
    <w:p w14:paraId="5E7EBFB9" w14:textId="77777777" w:rsidR="00091999" w:rsidRDefault="00091999" w:rsidP="00091999">
      <w:pPr>
        <w:shd w:val="clear" w:color="auto" w:fill="FFFFFF"/>
        <w:spacing w:line="330" w:lineRule="atLeast"/>
        <w:rPr>
          <w:rFonts w:ascii="Helvetica" w:hAnsi="Helvetica"/>
          <w:color w:val="3D3C40"/>
          <w:sz w:val="23"/>
          <w:szCs w:val="23"/>
        </w:rPr>
      </w:pPr>
      <w:r>
        <w:rPr>
          <w:rFonts w:ascii="Helvetica" w:hAnsi="Helvetica"/>
          <w:i/>
          <w:iCs/>
          <w:color w:val="3D3C40"/>
          <w:sz w:val="2"/>
          <w:szCs w:val="2"/>
        </w:rPr>
        <w:br/>
      </w:r>
      <w:r>
        <w:rPr>
          <w:rFonts w:ascii="Helvetica" w:hAnsi="Helvetica"/>
          <w:i/>
          <w:iCs/>
          <w:color w:val="3D3C40"/>
          <w:sz w:val="2"/>
          <w:szCs w:val="2"/>
        </w:rPr>
        <w:fldChar w:fldCharType="begin"/>
      </w:r>
      <w:r>
        <w:rPr>
          <w:rFonts w:ascii="Helvetica" w:hAnsi="Helvetica"/>
          <w:i/>
          <w:iCs/>
          <w:color w:val="3D3C40"/>
          <w:sz w:val="2"/>
          <w:szCs w:val="2"/>
        </w:rPr>
        <w:instrText xml:space="preserve"> HYPERLINK "https://wlfmedical.slack.com/team/melanie" \t "/team/melanie" </w:instrText>
      </w:r>
      <w:r>
        <w:rPr>
          <w:rFonts w:ascii="Helvetica" w:hAnsi="Helvetica"/>
          <w:i/>
          <w:iCs/>
          <w:color w:val="3D3C40"/>
          <w:sz w:val="2"/>
          <w:szCs w:val="2"/>
        </w:rPr>
      </w:r>
      <w:r>
        <w:rPr>
          <w:rFonts w:ascii="Helvetica" w:hAnsi="Helvetica"/>
          <w:i/>
          <w:iCs/>
          <w:color w:val="3D3C40"/>
          <w:sz w:val="2"/>
          <w:szCs w:val="2"/>
        </w:rPr>
        <w:fldChar w:fldCharType="separate"/>
      </w:r>
      <w:r>
        <w:rPr>
          <w:rStyle w:val="Hyperlink"/>
          <w:rFonts w:ascii="Helvetica" w:hAnsi="Helvetica"/>
          <w:b/>
          <w:bCs/>
          <w:color w:val="E96699"/>
          <w:sz w:val="2"/>
          <w:szCs w:val="2"/>
        </w:rPr>
        <w:t>melanie</w:t>
      </w:r>
      <w:r>
        <w:rPr>
          <w:rFonts w:ascii="Helvetica" w:hAnsi="Helvetica"/>
          <w:i/>
          <w:iCs/>
          <w:color w:val="3D3C40"/>
          <w:sz w:val="2"/>
          <w:szCs w:val="2"/>
        </w:rPr>
        <w:fldChar w:fldCharType="end"/>
      </w:r>
      <w:r>
        <w:rPr>
          <w:rFonts w:ascii="Helvetica" w:hAnsi="Helvetica"/>
          <w:i/>
          <w:iCs/>
          <w:color w:val="3D3C40"/>
          <w:sz w:val="2"/>
          <w:szCs w:val="2"/>
        </w:rPr>
        <w:t>[10:21 AM]</w:t>
      </w:r>
      <w:r>
        <w:rPr>
          <w:rStyle w:val="messagecontent"/>
          <w:rFonts w:ascii="Helvetica" w:hAnsi="Helvetica"/>
          <w:color w:val="3D3C40"/>
          <w:sz w:val="23"/>
          <w:szCs w:val="23"/>
        </w:rPr>
        <w:t>MFP does too much.</w:t>
      </w:r>
      <w:r>
        <w:rPr>
          <w:rFonts w:ascii="Helvetica" w:hAnsi="Helvetica"/>
          <w:color w:val="3D3C40"/>
          <w:sz w:val="23"/>
          <w:szCs w:val="23"/>
        </w:rPr>
        <w:br/>
      </w:r>
      <w:r>
        <w:rPr>
          <w:rStyle w:val="messagecontent"/>
          <w:rFonts w:ascii="Helvetica" w:hAnsi="Helvetica"/>
          <w:color w:val="3D3C40"/>
          <w:sz w:val="23"/>
          <w:szCs w:val="23"/>
        </w:rPr>
        <w:t>Ours - did you eat a protein? a veggie?  Good.  Did you eat crap? We don't log that.</w:t>
      </w:r>
      <w:r>
        <w:rPr>
          <w:rFonts w:ascii="Helvetica" w:hAnsi="Helvetica"/>
          <w:color w:val="3D3C40"/>
          <w:sz w:val="23"/>
          <w:szCs w:val="23"/>
        </w:rPr>
        <w:br/>
      </w:r>
      <w:r>
        <w:rPr>
          <w:rStyle w:val="messagecontent"/>
          <w:rFonts w:ascii="Helvetica" w:hAnsi="Helvetica"/>
          <w:color w:val="3D3C40"/>
          <w:sz w:val="23"/>
          <w:szCs w:val="23"/>
        </w:rPr>
        <w:t>Did you get your protein drinks in?  Good.</w:t>
      </w:r>
      <w:r>
        <w:rPr>
          <w:rFonts w:ascii="Helvetica" w:hAnsi="Helvetica"/>
          <w:color w:val="3D3C40"/>
          <w:sz w:val="23"/>
          <w:szCs w:val="23"/>
        </w:rPr>
        <w:br/>
      </w:r>
      <w:r>
        <w:rPr>
          <w:rStyle w:val="messagecontent"/>
          <w:rFonts w:ascii="Helvetica" w:hAnsi="Helvetica"/>
          <w:color w:val="3D3C40"/>
          <w:sz w:val="23"/>
          <w:szCs w:val="23"/>
        </w:rPr>
        <w:t>Did you get your water in? Great!</w:t>
      </w:r>
      <w:r>
        <w:rPr>
          <w:rFonts w:ascii="Helvetica" w:hAnsi="Helvetica"/>
          <w:color w:val="3D3C40"/>
          <w:sz w:val="23"/>
          <w:szCs w:val="23"/>
        </w:rPr>
        <w:br/>
      </w:r>
      <w:r>
        <w:rPr>
          <w:rStyle w:val="messagecontent"/>
          <w:rFonts w:ascii="Helvetica" w:hAnsi="Helvetica"/>
          <w:color w:val="3D3C40"/>
          <w:sz w:val="23"/>
          <w:szCs w:val="23"/>
        </w:rPr>
        <w:t>Did you lose weight? Awesome! Let's celebrate and share your achievements with each other.</w:t>
      </w:r>
    </w:p>
    <w:p w14:paraId="1BD395A8" w14:textId="77777777" w:rsidR="00091999" w:rsidRDefault="00091999" w:rsidP="00962102">
      <w:pPr>
        <w:rPr>
          <w:rFonts w:ascii="Trebuchet MS" w:hAnsi="Trebuchet MS" w:cs="Trebuchet MS"/>
        </w:rPr>
      </w:pPr>
    </w:p>
    <w:p w14:paraId="67E96D5A" w14:textId="77777777" w:rsidR="00962102" w:rsidRDefault="00962102" w:rsidP="00962102">
      <w:pPr>
        <w:rPr>
          <w:rFonts w:ascii="Trebuchet MS" w:hAnsi="Trebuchet MS" w:cs="Trebuchet MS"/>
        </w:rPr>
      </w:pPr>
    </w:p>
    <w:p w14:paraId="011504AB" w14:textId="0A5F2FB8" w:rsidR="00962102" w:rsidRDefault="00962102" w:rsidP="00962102">
      <w:pPr>
        <w:rPr>
          <w:rFonts w:ascii="Trebuchet MS" w:hAnsi="Trebuchet MS" w:cs="Trebuchet MS"/>
        </w:rPr>
      </w:pPr>
      <w:r>
        <w:rPr>
          <w:rFonts w:ascii="Trebuchet MS" w:hAnsi="Trebuchet MS" w:cs="Trebuchet MS"/>
        </w:rPr>
        <w:t xml:space="preserve">Application will have basically </w:t>
      </w:r>
      <w:r w:rsidR="00781585">
        <w:rPr>
          <w:rFonts w:ascii="Trebuchet MS" w:hAnsi="Trebuchet MS" w:cs="Trebuchet MS"/>
        </w:rPr>
        <w:t>10</w:t>
      </w:r>
      <w:r>
        <w:rPr>
          <w:rFonts w:ascii="Trebuchet MS" w:hAnsi="Trebuchet MS" w:cs="Trebuchet MS"/>
        </w:rPr>
        <w:t xml:space="preserve"> parts involved:</w:t>
      </w:r>
    </w:p>
    <w:p w14:paraId="1E60C7F9" w14:textId="77777777" w:rsidR="00962102" w:rsidRDefault="00962102" w:rsidP="00737625">
      <w:pPr>
        <w:numPr>
          <w:ilvl w:val="0"/>
          <w:numId w:val="4"/>
        </w:numPr>
        <w:rPr>
          <w:rFonts w:ascii="Trebuchet MS" w:hAnsi="Trebuchet MS" w:cs="Trebuchet MS"/>
        </w:rPr>
      </w:pPr>
      <w:r>
        <w:rPr>
          <w:rFonts w:ascii="Trebuchet MS" w:hAnsi="Trebuchet MS" w:cs="Trebuchet MS"/>
        </w:rPr>
        <w:t xml:space="preserve">Allow patients to set and record their goals and </w:t>
      </w:r>
      <w:r w:rsidR="00737625">
        <w:rPr>
          <w:rFonts w:ascii="Trebuchet MS" w:hAnsi="Trebuchet MS" w:cs="Trebuchet MS"/>
        </w:rPr>
        <w:t xml:space="preserve">the </w:t>
      </w:r>
      <w:r>
        <w:rPr>
          <w:rFonts w:ascii="Trebuchet MS" w:hAnsi="Trebuchet MS" w:cs="Trebuchet MS"/>
        </w:rPr>
        <w:t>activities required to meet goals:</w:t>
      </w:r>
    </w:p>
    <w:p w14:paraId="01E4699D" w14:textId="77777777" w:rsidR="00962102" w:rsidRDefault="00962102" w:rsidP="00737625">
      <w:pPr>
        <w:numPr>
          <w:ilvl w:val="1"/>
          <w:numId w:val="5"/>
        </w:numPr>
        <w:rPr>
          <w:rFonts w:ascii="Trebuchet MS" w:hAnsi="Trebuchet MS" w:cs="Trebuchet MS"/>
        </w:rPr>
      </w:pPr>
      <w:r>
        <w:rPr>
          <w:rFonts w:ascii="Trebuchet MS" w:hAnsi="Trebuchet MS" w:cs="Trebuchet MS"/>
        </w:rPr>
        <w:t>Weight Loss Goal Generator</w:t>
      </w:r>
    </w:p>
    <w:p w14:paraId="32B455F5" w14:textId="77777777" w:rsidR="00962102" w:rsidRDefault="00962102" w:rsidP="00737625">
      <w:pPr>
        <w:numPr>
          <w:ilvl w:val="1"/>
          <w:numId w:val="5"/>
        </w:numPr>
        <w:rPr>
          <w:rFonts w:ascii="Trebuchet MS" w:hAnsi="Trebuchet MS" w:cs="Trebuchet MS"/>
        </w:rPr>
      </w:pPr>
      <w:r>
        <w:rPr>
          <w:rFonts w:ascii="Trebuchet MS" w:hAnsi="Trebuchet MS" w:cs="Trebuchet MS"/>
        </w:rPr>
        <w:t>Daily weight</w:t>
      </w:r>
    </w:p>
    <w:p w14:paraId="4B5276C1" w14:textId="77777777" w:rsidR="00962102" w:rsidRDefault="00962102" w:rsidP="00737625">
      <w:pPr>
        <w:numPr>
          <w:ilvl w:val="1"/>
          <w:numId w:val="5"/>
        </w:numPr>
        <w:rPr>
          <w:rFonts w:ascii="Trebuchet MS" w:hAnsi="Trebuchet MS" w:cs="Trebuchet MS"/>
        </w:rPr>
      </w:pPr>
      <w:r>
        <w:rPr>
          <w:rFonts w:ascii="Trebuchet MS" w:hAnsi="Trebuchet MS" w:cs="Trebuchet MS"/>
        </w:rPr>
        <w:t># of hours of sleep</w:t>
      </w:r>
    </w:p>
    <w:p w14:paraId="35A29BAC" w14:textId="77777777" w:rsidR="00962102" w:rsidRDefault="00962102" w:rsidP="00737625">
      <w:pPr>
        <w:numPr>
          <w:ilvl w:val="1"/>
          <w:numId w:val="5"/>
        </w:numPr>
        <w:rPr>
          <w:rFonts w:ascii="Trebuchet MS" w:hAnsi="Trebuchet MS" w:cs="Trebuchet MS"/>
        </w:rPr>
      </w:pPr>
      <w:r>
        <w:rPr>
          <w:rFonts w:ascii="Trebuchet MS" w:hAnsi="Trebuchet MS" w:cs="Trebuchet MS"/>
        </w:rPr>
        <w:lastRenderedPageBreak/>
        <w:t xml:space="preserve">Daily Activity </w:t>
      </w:r>
    </w:p>
    <w:p w14:paraId="3A3AF7A4" w14:textId="7B24707B" w:rsidR="00962102" w:rsidRDefault="00AB6DCD" w:rsidP="00737625">
      <w:pPr>
        <w:numPr>
          <w:ilvl w:val="1"/>
          <w:numId w:val="5"/>
        </w:numPr>
        <w:rPr>
          <w:rFonts w:ascii="Trebuchet MS" w:hAnsi="Trebuchet MS" w:cs="Trebuchet MS"/>
        </w:rPr>
      </w:pPr>
      <w:r>
        <w:rPr>
          <w:rFonts w:ascii="Trebuchet MS" w:hAnsi="Trebuchet MS" w:cs="Trebuchet MS"/>
        </w:rPr>
        <w:t>Water</w:t>
      </w:r>
      <w:r w:rsidR="00962102">
        <w:rPr>
          <w:rFonts w:ascii="Trebuchet MS" w:hAnsi="Trebuchet MS" w:cs="Trebuchet MS"/>
        </w:rPr>
        <w:t xml:space="preserve"> Intake</w:t>
      </w:r>
      <w:r w:rsidR="00A04C36">
        <w:rPr>
          <w:rFonts w:ascii="Trebuchet MS" w:hAnsi="Trebuchet MS" w:cs="Trebuchet MS"/>
        </w:rPr>
        <w:t xml:space="preserve"> (coffee, tea, water, other)</w:t>
      </w:r>
    </w:p>
    <w:p w14:paraId="033B2679" w14:textId="77777777" w:rsidR="00737625" w:rsidRDefault="00737625" w:rsidP="00737625">
      <w:pPr>
        <w:numPr>
          <w:ilvl w:val="1"/>
          <w:numId w:val="5"/>
        </w:numPr>
        <w:rPr>
          <w:rFonts w:ascii="Trebuchet MS" w:hAnsi="Trebuchet MS" w:cs="Trebuchet MS"/>
        </w:rPr>
      </w:pPr>
      <w:r>
        <w:rPr>
          <w:rFonts w:ascii="Trebuchet MS" w:hAnsi="Trebuchet MS" w:cs="Trebuchet MS"/>
        </w:rPr>
        <w:t>Vitamin &amp; Medications Taken</w:t>
      </w:r>
    </w:p>
    <w:p w14:paraId="0F3FA5E9" w14:textId="77777777" w:rsidR="00962102" w:rsidRDefault="00962102" w:rsidP="00737625">
      <w:pPr>
        <w:numPr>
          <w:ilvl w:val="1"/>
          <w:numId w:val="5"/>
        </w:numPr>
        <w:rPr>
          <w:rFonts w:ascii="Trebuchet MS" w:hAnsi="Trebuchet MS" w:cs="Trebuchet MS"/>
        </w:rPr>
      </w:pPr>
      <w:r>
        <w:rPr>
          <w:rFonts w:ascii="Trebuchet MS" w:hAnsi="Trebuchet MS" w:cs="Trebuchet MS"/>
        </w:rPr>
        <w:t>Protein Supplements Taken</w:t>
      </w:r>
    </w:p>
    <w:p w14:paraId="17CC86BC" w14:textId="77777777" w:rsidR="001A4497" w:rsidRDefault="001A4497" w:rsidP="00737625">
      <w:pPr>
        <w:numPr>
          <w:ilvl w:val="1"/>
          <w:numId w:val="5"/>
        </w:numPr>
        <w:rPr>
          <w:rFonts w:ascii="Trebuchet MS" w:hAnsi="Trebuchet MS" w:cs="Trebuchet MS"/>
        </w:rPr>
      </w:pPr>
      <w:r>
        <w:rPr>
          <w:rFonts w:ascii="Trebuchet MS" w:hAnsi="Trebuchet MS" w:cs="Trebuchet MS"/>
        </w:rPr>
        <w:t>Food Tracking is based on Surgery Phases:</w:t>
      </w:r>
    </w:p>
    <w:p w14:paraId="1C598F6C" w14:textId="77777777" w:rsidR="001A4497" w:rsidRPr="001A4497" w:rsidRDefault="001B5FF6" w:rsidP="001A4497">
      <w:pPr>
        <w:numPr>
          <w:ilvl w:val="2"/>
          <w:numId w:val="5"/>
        </w:numPr>
        <w:rPr>
          <w:rFonts w:ascii="Trebuchet MS" w:hAnsi="Trebuchet MS" w:cs="Trebuchet MS"/>
          <w:b/>
        </w:rPr>
      </w:pPr>
      <w:r>
        <w:rPr>
          <w:rFonts w:ascii="Trebuchet MS" w:hAnsi="Trebuchet MS" w:cs="Trebuchet MS"/>
          <w:b/>
        </w:rPr>
        <w:t>Solid Food, Maintenance, Back on Track</w:t>
      </w:r>
      <w:r w:rsidR="001A4497" w:rsidRPr="001A4497">
        <w:rPr>
          <w:rFonts w:ascii="Trebuchet MS" w:hAnsi="Trebuchet MS" w:cs="Trebuchet MS"/>
          <w:b/>
        </w:rPr>
        <w:t>:</w:t>
      </w:r>
    </w:p>
    <w:p w14:paraId="32DFF3C2" w14:textId="3FFC11D9" w:rsidR="00962102" w:rsidRPr="00AC609F" w:rsidRDefault="00962102" w:rsidP="00AC609F">
      <w:pPr>
        <w:numPr>
          <w:ilvl w:val="2"/>
          <w:numId w:val="5"/>
        </w:numPr>
        <w:rPr>
          <w:rFonts w:ascii="Trebuchet MS" w:hAnsi="Trebuchet MS" w:cs="Trebuchet MS"/>
        </w:rPr>
      </w:pPr>
      <w:r>
        <w:rPr>
          <w:rFonts w:ascii="Trebuchet MS" w:hAnsi="Trebuchet MS" w:cs="Trebuchet MS"/>
        </w:rPr>
        <w:t xml:space="preserve">Breakfast (Choose from lean protein, eggs, </w:t>
      </w:r>
      <w:r w:rsidR="00737625">
        <w:rPr>
          <w:rFonts w:ascii="Trebuchet MS" w:hAnsi="Trebuchet MS" w:cs="Trebuchet MS"/>
        </w:rPr>
        <w:t>(protein shake – also added to their protein supplement goals</w:t>
      </w:r>
      <w:r>
        <w:rPr>
          <w:rFonts w:ascii="Trebuchet MS" w:hAnsi="Trebuchet MS" w:cs="Trebuchet MS"/>
        </w:rPr>
        <w:t>)</w:t>
      </w:r>
      <w:r w:rsidR="00737625">
        <w:rPr>
          <w:rFonts w:ascii="Trebuchet MS" w:hAnsi="Trebuchet MS" w:cs="Trebuchet MS"/>
        </w:rPr>
        <w:t>)</w:t>
      </w:r>
      <w:r w:rsidR="0034549D">
        <w:rPr>
          <w:rFonts w:ascii="Trebuchet MS" w:hAnsi="Trebuchet MS" w:cs="Trebuchet MS"/>
        </w:rPr>
        <w:t xml:space="preserve"> </w:t>
      </w:r>
      <w:r w:rsidR="00AC609F">
        <w:rPr>
          <w:rFonts w:ascii="Trebuchet MS" w:hAnsi="Trebuchet MS" w:cs="Trebuchet MS"/>
        </w:rPr>
        <w:t>*Remember not to eat and drink at the same time</w:t>
      </w:r>
    </w:p>
    <w:p w14:paraId="549724EE" w14:textId="444592B7" w:rsidR="00962102" w:rsidRPr="00737625" w:rsidRDefault="00962102" w:rsidP="001A4497">
      <w:pPr>
        <w:numPr>
          <w:ilvl w:val="2"/>
          <w:numId w:val="5"/>
        </w:numPr>
        <w:rPr>
          <w:rFonts w:ascii="Trebuchet MS" w:hAnsi="Trebuchet MS" w:cs="Trebuchet MS"/>
        </w:rPr>
      </w:pPr>
      <w:r>
        <w:rPr>
          <w:rFonts w:ascii="Trebuchet MS" w:hAnsi="Trebuchet MS" w:cs="Trebuchet MS"/>
        </w:rPr>
        <w:t xml:space="preserve">Lunch (Choose from lean protein, veggies, salad, </w:t>
      </w:r>
      <w:r w:rsidR="00737625">
        <w:rPr>
          <w:rFonts w:ascii="Trebuchet MS" w:hAnsi="Trebuchet MS" w:cs="Trebuchet MS"/>
        </w:rPr>
        <w:t>(protein shake – also added to their protein supplement goals)</w:t>
      </w:r>
      <w:r w:rsidRPr="00737625">
        <w:rPr>
          <w:rFonts w:ascii="Trebuchet MS" w:hAnsi="Trebuchet MS" w:cs="Trebuchet MS"/>
        </w:rPr>
        <w:t>)</w:t>
      </w:r>
    </w:p>
    <w:p w14:paraId="457094EE" w14:textId="3C1A4B00" w:rsidR="00962102" w:rsidRPr="00962102" w:rsidRDefault="00962102" w:rsidP="001A4497">
      <w:pPr>
        <w:numPr>
          <w:ilvl w:val="2"/>
          <w:numId w:val="5"/>
        </w:numPr>
        <w:rPr>
          <w:rFonts w:ascii="Trebuchet MS" w:hAnsi="Trebuchet MS" w:cs="Trebuchet MS"/>
        </w:rPr>
      </w:pPr>
      <w:r>
        <w:rPr>
          <w:rFonts w:ascii="Trebuchet MS" w:hAnsi="Trebuchet MS" w:cs="Trebuchet MS"/>
        </w:rPr>
        <w:t xml:space="preserve">Dinner (Choose from lean protein, veggies, salad, </w:t>
      </w:r>
      <w:r w:rsidR="00737625">
        <w:rPr>
          <w:rFonts w:ascii="Trebuchet MS" w:hAnsi="Trebuchet MS" w:cs="Trebuchet MS"/>
        </w:rPr>
        <w:t>(protein shake – also added to their protein supplement goals))</w:t>
      </w:r>
    </w:p>
    <w:p w14:paraId="0B0E3978" w14:textId="57BC14A4" w:rsidR="00962102" w:rsidRDefault="00962102" w:rsidP="001A4497">
      <w:pPr>
        <w:numPr>
          <w:ilvl w:val="2"/>
          <w:numId w:val="5"/>
        </w:numPr>
        <w:rPr>
          <w:rFonts w:ascii="Trebuchet MS" w:hAnsi="Trebuchet MS" w:cs="Trebuchet MS"/>
        </w:rPr>
      </w:pPr>
      <w:r>
        <w:rPr>
          <w:rFonts w:ascii="Trebuchet MS" w:hAnsi="Trebuchet MS" w:cs="Trebuchet MS"/>
        </w:rPr>
        <w:t xml:space="preserve">Snack (Choose from lean protein, veggies, salad, </w:t>
      </w:r>
      <w:r w:rsidR="00737625">
        <w:rPr>
          <w:rFonts w:ascii="Trebuchet MS" w:hAnsi="Trebuchet MS" w:cs="Trebuchet MS"/>
        </w:rPr>
        <w:t>(protein shake – also added to their protein supplement goals))</w:t>
      </w:r>
    </w:p>
    <w:p w14:paraId="3BBF5D40" w14:textId="77777777" w:rsidR="001B5FF6" w:rsidRPr="001A4497" w:rsidRDefault="001B5FF6" w:rsidP="001B5FF6">
      <w:pPr>
        <w:numPr>
          <w:ilvl w:val="2"/>
          <w:numId w:val="5"/>
        </w:numPr>
        <w:rPr>
          <w:rFonts w:ascii="Trebuchet MS" w:hAnsi="Trebuchet MS" w:cs="Trebuchet MS"/>
          <w:b/>
        </w:rPr>
      </w:pPr>
      <w:r>
        <w:rPr>
          <w:rFonts w:ascii="Trebuchet MS" w:hAnsi="Trebuchet MS" w:cs="Trebuchet MS"/>
          <w:b/>
        </w:rPr>
        <w:t>Clear Foods</w:t>
      </w:r>
      <w:r w:rsidRPr="001A4497">
        <w:rPr>
          <w:rFonts w:ascii="Trebuchet MS" w:hAnsi="Trebuchet MS" w:cs="Trebuchet MS"/>
          <w:b/>
        </w:rPr>
        <w:t>:</w:t>
      </w:r>
    </w:p>
    <w:p w14:paraId="376943FB" w14:textId="77777777" w:rsidR="001B5FF6" w:rsidRDefault="001B5FF6" w:rsidP="001B5FF6">
      <w:pPr>
        <w:numPr>
          <w:ilvl w:val="2"/>
          <w:numId w:val="5"/>
        </w:numPr>
        <w:rPr>
          <w:rFonts w:ascii="Trebuchet MS" w:hAnsi="Trebuchet MS" w:cs="Trebuchet MS"/>
        </w:rPr>
      </w:pPr>
      <w:r w:rsidRPr="001B5FF6">
        <w:rPr>
          <w:rFonts w:ascii="Trebuchet MS" w:hAnsi="Trebuchet MS" w:cs="Trebuchet MS"/>
        </w:rPr>
        <w:t>Breakfast</w:t>
      </w:r>
      <w:r w:rsidR="00712807">
        <w:rPr>
          <w:rFonts w:ascii="Trebuchet MS" w:hAnsi="Trebuchet MS" w:cs="Trebuchet MS"/>
        </w:rPr>
        <w:t>, Lunch, Dinner, Snack:</w:t>
      </w:r>
      <w:r w:rsidRPr="001B5FF6">
        <w:rPr>
          <w:rFonts w:ascii="Trebuchet MS" w:hAnsi="Trebuchet MS" w:cs="Trebuchet MS"/>
        </w:rPr>
        <w:t xml:space="preserve"> (Choose from jello, </w:t>
      </w:r>
      <w:r>
        <w:rPr>
          <w:rFonts w:ascii="Trebuchet MS" w:hAnsi="Trebuchet MS" w:cs="Trebuchet MS"/>
        </w:rPr>
        <w:t xml:space="preserve">herbal </w:t>
      </w:r>
      <w:r w:rsidRPr="001B5FF6">
        <w:rPr>
          <w:rFonts w:ascii="Trebuchet MS" w:hAnsi="Trebuchet MS" w:cs="Trebuchet MS"/>
        </w:rPr>
        <w:t>tea, water</w:t>
      </w:r>
      <w:r>
        <w:rPr>
          <w:rFonts w:ascii="Trebuchet MS" w:hAnsi="Trebuchet MS" w:cs="Trebuchet MS"/>
        </w:rPr>
        <w:t>, broth, other clear)</w:t>
      </w:r>
    </w:p>
    <w:p w14:paraId="5C61C4F4" w14:textId="77777777" w:rsidR="001B5FF6" w:rsidRPr="001A4497" w:rsidRDefault="001B5FF6" w:rsidP="001B5FF6">
      <w:pPr>
        <w:numPr>
          <w:ilvl w:val="2"/>
          <w:numId w:val="5"/>
        </w:numPr>
        <w:rPr>
          <w:rFonts w:ascii="Trebuchet MS" w:hAnsi="Trebuchet MS" w:cs="Trebuchet MS"/>
          <w:b/>
        </w:rPr>
      </w:pPr>
      <w:r>
        <w:rPr>
          <w:rFonts w:ascii="Trebuchet MS" w:hAnsi="Trebuchet MS" w:cs="Trebuchet MS"/>
          <w:b/>
        </w:rPr>
        <w:t>Full Foods</w:t>
      </w:r>
      <w:r w:rsidRPr="001A4497">
        <w:rPr>
          <w:rFonts w:ascii="Trebuchet MS" w:hAnsi="Trebuchet MS" w:cs="Trebuchet MS"/>
          <w:b/>
        </w:rPr>
        <w:t>:</w:t>
      </w:r>
    </w:p>
    <w:p w14:paraId="2DCDBD80" w14:textId="0005FBED" w:rsidR="00712807" w:rsidRDefault="001B5FF6" w:rsidP="00712807">
      <w:pPr>
        <w:numPr>
          <w:ilvl w:val="2"/>
          <w:numId w:val="5"/>
        </w:numPr>
        <w:rPr>
          <w:rFonts w:ascii="Trebuchet MS" w:hAnsi="Trebuchet MS" w:cs="Trebuchet MS"/>
        </w:rPr>
      </w:pPr>
      <w:r w:rsidRPr="00712807">
        <w:rPr>
          <w:rFonts w:ascii="Trebuchet MS" w:hAnsi="Trebuchet MS" w:cs="Trebuchet MS"/>
        </w:rPr>
        <w:t>Breakfast</w:t>
      </w:r>
      <w:r w:rsidR="00712807">
        <w:rPr>
          <w:rFonts w:ascii="Trebuchet MS" w:hAnsi="Trebuchet MS" w:cs="Trebuchet MS"/>
        </w:rPr>
        <w:t>, Lunch, Dinner, Snack:</w:t>
      </w:r>
      <w:r w:rsidRPr="00712807">
        <w:rPr>
          <w:rFonts w:ascii="Trebuchet MS" w:hAnsi="Trebuchet MS" w:cs="Trebuchet MS"/>
        </w:rPr>
        <w:t xml:space="preserve"> </w:t>
      </w:r>
      <w:r w:rsidR="00712807">
        <w:rPr>
          <w:rFonts w:ascii="Trebuchet MS" w:hAnsi="Trebuchet MS" w:cs="Trebuchet MS"/>
        </w:rPr>
        <w:t>(Choose from jello, soup, smoothie, yogurt, (protein shake – also added to their protein supplement goals)</w:t>
      </w:r>
      <w:r w:rsidR="00712807" w:rsidRPr="00737625">
        <w:rPr>
          <w:rFonts w:ascii="Trebuchet MS" w:hAnsi="Trebuchet MS" w:cs="Trebuchet MS"/>
        </w:rPr>
        <w:t>)</w:t>
      </w:r>
    </w:p>
    <w:p w14:paraId="48EBB0D0" w14:textId="77777777" w:rsidR="00712807" w:rsidRPr="00712807" w:rsidRDefault="00712807" w:rsidP="00712807">
      <w:pPr>
        <w:numPr>
          <w:ilvl w:val="2"/>
          <w:numId w:val="5"/>
        </w:numPr>
        <w:rPr>
          <w:rFonts w:ascii="Trebuchet MS" w:hAnsi="Trebuchet MS" w:cs="Trebuchet MS"/>
          <w:b/>
        </w:rPr>
      </w:pPr>
      <w:r w:rsidRPr="00712807">
        <w:rPr>
          <w:rFonts w:ascii="Trebuchet MS" w:hAnsi="Trebuchet MS" w:cs="Trebuchet MS"/>
          <w:b/>
        </w:rPr>
        <w:t>Soft Foods:</w:t>
      </w:r>
    </w:p>
    <w:p w14:paraId="14EB092F" w14:textId="68AAEAFE" w:rsidR="00712807" w:rsidRDefault="00712807" w:rsidP="00712807">
      <w:pPr>
        <w:numPr>
          <w:ilvl w:val="2"/>
          <w:numId w:val="5"/>
        </w:numPr>
        <w:rPr>
          <w:rFonts w:ascii="Trebuchet MS" w:hAnsi="Trebuchet MS" w:cs="Trebuchet MS"/>
        </w:rPr>
      </w:pPr>
      <w:r w:rsidRPr="001B5FF6">
        <w:rPr>
          <w:rFonts w:ascii="Trebuchet MS" w:hAnsi="Trebuchet MS" w:cs="Trebuchet MS"/>
        </w:rPr>
        <w:t>Breakfast</w:t>
      </w:r>
      <w:r>
        <w:rPr>
          <w:rFonts w:ascii="Trebuchet MS" w:hAnsi="Trebuchet MS" w:cs="Trebuchet MS"/>
        </w:rPr>
        <w:t>, Lunch, Dinner, Snack: (Choose from soft protein, soft eggs, soup, smoothie, yogurt, (protein shake – also added to their protein supplement goals))</w:t>
      </w:r>
    </w:p>
    <w:p w14:paraId="7E8A332A" w14:textId="77777777" w:rsidR="00AC609F" w:rsidRDefault="00AC609F" w:rsidP="00712807">
      <w:pPr>
        <w:numPr>
          <w:ilvl w:val="2"/>
          <w:numId w:val="5"/>
        </w:numPr>
        <w:rPr>
          <w:rFonts w:ascii="Trebuchet MS" w:hAnsi="Trebuchet MS" w:cs="Trebuchet MS"/>
        </w:rPr>
      </w:pPr>
    </w:p>
    <w:p w14:paraId="6C31CF1B" w14:textId="13DA579B" w:rsidR="00AC609F" w:rsidRDefault="005F33DE" w:rsidP="00712807">
      <w:pPr>
        <w:numPr>
          <w:ilvl w:val="2"/>
          <w:numId w:val="5"/>
        </w:numPr>
        <w:rPr>
          <w:rFonts w:ascii="Trebuchet MS" w:hAnsi="Trebuchet MS" w:cs="Trebuchet MS"/>
        </w:rPr>
      </w:pPr>
      <w:r>
        <w:rPr>
          <w:rFonts w:ascii="Trebuchet MS" w:hAnsi="Trebuchet MS" w:cs="Trebuchet MS"/>
          <w:noProof/>
          <w:lang w:val="en-US"/>
        </w:rPr>
        <w:drawing>
          <wp:inline distT="0" distB="0" distL="0" distR="0" wp14:anchorId="3A5F826B" wp14:editId="5A94576E">
            <wp:extent cx="2546064" cy="452649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iatric_support_app_lunch.jpg"/>
                    <pic:cNvPicPr/>
                  </pic:nvPicPr>
                  <pic:blipFill>
                    <a:blip r:embed="rId10">
                      <a:extLst>
                        <a:ext uri="{28A0092B-C50C-407E-A947-70E740481C1C}">
                          <a14:useLocalDpi xmlns:a14="http://schemas.microsoft.com/office/drawing/2010/main" val="0"/>
                        </a:ext>
                      </a:extLst>
                    </a:blip>
                    <a:stretch>
                      <a:fillRect/>
                    </a:stretch>
                  </pic:blipFill>
                  <pic:spPr>
                    <a:xfrm>
                      <a:off x="0" y="0"/>
                      <a:ext cx="2546064" cy="4526492"/>
                    </a:xfrm>
                    <a:prstGeom prst="rect">
                      <a:avLst/>
                    </a:prstGeom>
                  </pic:spPr>
                </pic:pic>
              </a:graphicData>
            </a:graphic>
          </wp:inline>
        </w:drawing>
      </w:r>
    </w:p>
    <w:p w14:paraId="17CC1FF3" w14:textId="77777777" w:rsidR="001A4497" w:rsidRPr="00712807" w:rsidRDefault="001A4497" w:rsidP="00712807">
      <w:pPr>
        <w:rPr>
          <w:rFonts w:ascii="Trebuchet MS" w:hAnsi="Trebuchet MS" w:cs="Trebuchet MS"/>
        </w:rPr>
      </w:pPr>
    </w:p>
    <w:p w14:paraId="0CF278E2" w14:textId="77777777" w:rsidR="00962102" w:rsidRPr="00712807" w:rsidRDefault="00962102" w:rsidP="00712807">
      <w:pPr>
        <w:numPr>
          <w:ilvl w:val="0"/>
          <w:numId w:val="4"/>
        </w:numPr>
        <w:rPr>
          <w:rFonts w:ascii="Trebuchet MS" w:hAnsi="Trebuchet MS" w:cs="Trebuchet MS"/>
        </w:rPr>
      </w:pPr>
      <w:r>
        <w:rPr>
          <w:rFonts w:ascii="Trebuchet MS" w:hAnsi="Trebuchet MS" w:cs="Trebuchet MS"/>
        </w:rPr>
        <w:t>Allow patients to set reminders based on above activities and time from Date of Surgery</w:t>
      </w:r>
      <w:r w:rsidR="00712807">
        <w:rPr>
          <w:rFonts w:ascii="Trebuchet MS" w:hAnsi="Trebuchet MS" w:cs="Trebuchet MS"/>
        </w:rPr>
        <w:t xml:space="preserve"> and Surgery Phases: preoperative, postoperative: clears, fulls, soft foods, solids, maintenance, back on track:</w:t>
      </w:r>
    </w:p>
    <w:p w14:paraId="4D143424" w14:textId="11FAFD1E" w:rsidR="00712807" w:rsidRDefault="00712807" w:rsidP="00712807">
      <w:pPr>
        <w:numPr>
          <w:ilvl w:val="1"/>
          <w:numId w:val="4"/>
        </w:numPr>
        <w:rPr>
          <w:rFonts w:ascii="Trebuchet MS" w:hAnsi="Trebuchet MS" w:cs="Trebuchet MS"/>
        </w:rPr>
      </w:pPr>
      <w:r>
        <w:rPr>
          <w:rFonts w:ascii="Trebuchet MS" w:hAnsi="Trebuchet MS" w:cs="Trebuchet MS"/>
        </w:rPr>
        <w:t>Preop Diet (select</w:t>
      </w:r>
      <w:r w:rsidR="00AC609F">
        <w:rPr>
          <w:rFonts w:ascii="Trebuchet MS" w:hAnsi="Trebuchet MS" w:cs="Trebuchet MS"/>
        </w:rPr>
        <w:t xml:space="preserve"> 12, 10, 8, 6, 4 or 2 week preop</w:t>
      </w:r>
      <w:r>
        <w:rPr>
          <w:rFonts w:ascii="Trebuchet MS" w:hAnsi="Trebuchet MS" w:cs="Trebuchet MS"/>
        </w:rPr>
        <w:t>)</w:t>
      </w:r>
    </w:p>
    <w:p w14:paraId="1B213235" w14:textId="77777777" w:rsidR="00712807" w:rsidRDefault="00712807" w:rsidP="00712807">
      <w:pPr>
        <w:numPr>
          <w:ilvl w:val="1"/>
          <w:numId w:val="4"/>
        </w:numPr>
        <w:rPr>
          <w:rFonts w:ascii="Trebuchet MS" w:hAnsi="Trebuchet MS" w:cs="Trebuchet MS"/>
        </w:rPr>
      </w:pPr>
      <w:r>
        <w:rPr>
          <w:rFonts w:ascii="Trebuchet MS" w:hAnsi="Trebuchet MS" w:cs="Trebuchet MS"/>
        </w:rPr>
        <w:t>Postop Diet (select 2, 3, 4 week clear fluid), (select week when protein is allowed 3,4,5), (Clear Phase is always followed by 2 weeks Full, 2 weeks Soft, Solids)</w:t>
      </w:r>
    </w:p>
    <w:p w14:paraId="638FC8A9" w14:textId="77777777" w:rsidR="00961693" w:rsidRDefault="00961693" w:rsidP="00712807">
      <w:pPr>
        <w:numPr>
          <w:ilvl w:val="1"/>
          <w:numId w:val="4"/>
        </w:numPr>
        <w:rPr>
          <w:rFonts w:ascii="Trebuchet MS" w:hAnsi="Trebuchet MS" w:cs="Trebuchet MS"/>
        </w:rPr>
      </w:pPr>
      <w:r>
        <w:rPr>
          <w:rFonts w:ascii="Trebuchet MS" w:hAnsi="Trebuchet MS" w:cs="Trebuchet MS"/>
        </w:rPr>
        <w:t>Patient who are past the postop phases are on solids by default</w:t>
      </w:r>
    </w:p>
    <w:p w14:paraId="1E11D815" w14:textId="77777777" w:rsidR="00712807" w:rsidRDefault="00712807" w:rsidP="00712807">
      <w:pPr>
        <w:ind w:left="1440"/>
        <w:rPr>
          <w:rFonts w:ascii="Trebuchet MS" w:hAnsi="Trebuchet MS" w:cs="Trebuchet MS"/>
        </w:rPr>
      </w:pPr>
    </w:p>
    <w:p w14:paraId="2D9B6B8E" w14:textId="77777777" w:rsidR="00962102" w:rsidRDefault="00962102" w:rsidP="00737625">
      <w:pPr>
        <w:numPr>
          <w:ilvl w:val="0"/>
          <w:numId w:val="4"/>
        </w:numPr>
        <w:rPr>
          <w:rFonts w:ascii="Trebuchet MS" w:hAnsi="Trebuchet MS" w:cs="Trebuchet MS"/>
        </w:rPr>
      </w:pPr>
      <w:r>
        <w:rPr>
          <w:rFonts w:ascii="Trebuchet MS" w:hAnsi="Trebuchet MS" w:cs="Trebuchet MS"/>
        </w:rPr>
        <w:t>Photo Maker for before and after photos, and to record food and drink and activities</w:t>
      </w:r>
    </w:p>
    <w:p w14:paraId="3E79FCD4" w14:textId="77777777" w:rsidR="00962102" w:rsidRDefault="00962102" w:rsidP="00737625">
      <w:pPr>
        <w:numPr>
          <w:ilvl w:val="0"/>
          <w:numId w:val="4"/>
        </w:numPr>
        <w:rPr>
          <w:rFonts w:ascii="Trebuchet MS" w:hAnsi="Trebuchet MS" w:cs="Trebuchet MS"/>
        </w:rPr>
      </w:pPr>
      <w:r>
        <w:rPr>
          <w:rFonts w:ascii="Trebuchet MS" w:hAnsi="Trebuchet MS" w:cs="Trebuchet MS"/>
        </w:rPr>
        <w:t xml:space="preserve">Ability to post photos </w:t>
      </w:r>
      <w:r w:rsidR="007E0F27">
        <w:rPr>
          <w:rFonts w:ascii="Trebuchet MS" w:hAnsi="Trebuchet MS" w:cs="Trebuchet MS"/>
        </w:rPr>
        <w:t xml:space="preserve">privately or </w:t>
      </w:r>
      <w:r>
        <w:rPr>
          <w:rFonts w:ascii="Trebuchet MS" w:hAnsi="Trebuchet MS" w:cs="Trebuchet MS"/>
        </w:rPr>
        <w:t>publicly to other users and comment on other user’s photos</w:t>
      </w:r>
    </w:p>
    <w:p w14:paraId="5E8D9E09" w14:textId="77777777" w:rsidR="00157F56" w:rsidRDefault="00157F56" w:rsidP="00157F56">
      <w:pPr>
        <w:numPr>
          <w:ilvl w:val="0"/>
          <w:numId w:val="4"/>
        </w:numPr>
        <w:rPr>
          <w:rFonts w:ascii="Trebuchet MS" w:hAnsi="Trebuchet MS" w:cs="Trebuchet MS"/>
        </w:rPr>
      </w:pPr>
      <w:r w:rsidRPr="00781585">
        <w:rPr>
          <w:rFonts w:ascii="Trebuchet MS" w:hAnsi="Trebuchet MS" w:cs="Trebuchet MS"/>
        </w:rPr>
        <w:t xml:space="preserve">Users will be sent timely push notifications for the goals they have set. Users will be able to mark the goal as achieved and not achieved and take photos to post. </w:t>
      </w:r>
    </w:p>
    <w:p w14:paraId="5C87BDEA" w14:textId="77777777" w:rsidR="00157F56" w:rsidRDefault="00157F56" w:rsidP="00157F56">
      <w:pPr>
        <w:ind w:left="720"/>
        <w:rPr>
          <w:rFonts w:ascii="Trebuchet MS" w:hAnsi="Trebuchet MS" w:cs="Trebuchet MS"/>
        </w:rPr>
      </w:pPr>
    </w:p>
    <w:p w14:paraId="68E52D7A" w14:textId="77777777" w:rsidR="00962102" w:rsidRDefault="00962102" w:rsidP="00737625">
      <w:pPr>
        <w:numPr>
          <w:ilvl w:val="0"/>
          <w:numId w:val="4"/>
        </w:numPr>
        <w:rPr>
          <w:rFonts w:ascii="Trebuchet MS" w:hAnsi="Trebuchet MS" w:cs="Trebuchet MS"/>
        </w:rPr>
      </w:pPr>
      <w:r>
        <w:rPr>
          <w:rFonts w:ascii="Trebuchet MS" w:hAnsi="Trebuchet MS" w:cs="Trebuchet MS"/>
        </w:rPr>
        <w:t>Guide</w:t>
      </w:r>
      <w:r w:rsidR="00712807">
        <w:rPr>
          <w:rFonts w:ascii="Trebuchet MS" w:hAnsi="Trebuchet MS" w:cs="Trebuchet MS"/>
        </w:rPr>
        <w:t xml:space="preserve"> </w:t>
      </w:r>
      <w:r>
        <w:rPr>
          <w:rFonts w:ascii="Trebuchet MS" w:hAnsi="Trebuchet MS" w:cs="Trebuchet MS"/>
        </w:rPr>
        <w:t xml:space="preserve">section </w:t>
      </w:r>
      <w:r w:rsidR="00737625">
        <w:rPr>
          <w:rFonts w:ascii="Trebuchet MS" w:hAnsi="Trebuchet MS" w:cs="Trebuchet MS"/>
        </w:rPr>
        <w:t xml:space="preserve">with </w:t>
      </w:r>
      <w:r>
        <w:rPr>
          <w:rFonts w:ascii="Trebuchet MS" w:hAnsi="Trebuchet MS" w:cs="Trebuchet MS"/>
        </w:rPr>
        <w:t>instructions for the patients.</w:t>
      </w:r>
    </w:p>
    <w:p w14:paraId="2A9ED1D6" w14:textId="77777777" w:rsidR="00781585" w:rsidRDefault="000A09C9" w:rsidP="00962102">
      <w:pPr>
        <w:numPr>
          <w:ilvl w:val="0"/>
          <w:numId w:val="4"/>
        </w:numPr>
        <w:rPr>
          <w:rFonts w:ascii="Trebuchet MS" w:hAnsi="Trebuchet MS" w:cs="Trebuchet MS"/>
        </w:rPr>
      </w:pPr>
      <w:r>
        <w:rPr>
          <w:rFonts w:ascii="Trebuchet MS" w:hAnsi="Trebuchet MS" w:cs="Trebuchet MS"/>
        </w:rPr>
        <w:t xml:space="preserve">Assigned Success Coach will be displayed with contact via in app messaging that automatically bcc’s email to </w:t>
      </w:r>
      <w:hyperlink r:id="rId11" w:history="1">
        <w:r w:rsidRPr="00DE0FD8">
          <w:rPr>
            <w:rStyle w:val="Hyperlink"/>
            <w:rFonts w:ascii="Trebuchet MS" w:hAnsi="Trebuchet MS" w:cs="Trebuchet MS"/>
          </w:rPr>
          <w:t>push@mail.wlfmedical.ca</w:t>
        </w:r>
      </w:hyperlink>
    </w:p>
    <w:p w14:paraId="035F382E" w14:textId="77777777" w:rsidR="00781585" w:rsidRDefault="00737625" w:rsidP="00962102">
      <w:pPr>
        <w:numPr>
          <w:ilvl w:val="0"/>
          <w:numId w:val="4"/>
        </w:numPr>
        <w:rPr>
          <w:rFonts w:ascii="Trebuchet MS" w:hAnsi="Trebuchet MS" w:cs="Trebuchet MS"/>
        </w:rPr>
      </w:pPr>
      <w:r w:rsidRPr="00781585">
        <w:rPr>
          <w:rFonts w:ascii="Trebuchet MS" w:hAnsi="Trebuchet MS" w:cs="Trebuchet MS"/>
        </w:rPr>
        <w:t xml:space="preserve">Weight loss visual graph to show weight loss over time, compared to their recorded activities for that time frame. ie. Hours of sleep and weight loss, or protein supplements and weight loss. </w:t>
      </w:r>
    </w:p>
    <w:p w14:paraId="562970B0" w14:textId="76FAF38E" w:rsidR="00962102" w:rsidRDefault="00962102" w:rsidP="00962102">
      <w:pPr>
        <w:numPr>
          <w:ilvl w:val="0"/>
          <w:numId w:val="4"/>
        </w:numPr>
        <w:rPr>
          <w:rFonts w:ascii="Trebuchet MS" w:hAnsi="Trebuchet MS" w:cs="Trebuchet MS"/>
        </w:rPr>
      </w:pPr>
      <w:r w:rsidRPr="00781585">
        <w:rPr>
          <w:rFonts w:ascii="Trebuchet MS" w:hAnsi="Trebuchet MS" w:cs="Trebuchet MS"/>
        </w:rPr>
        <w:t>Reports will be generated to see how the users are following the</w:t>
      </w:r>
      <w:r w:rsidR="00737625" w:rsidRPr="00781585">
        <w:rPr>
          <w:rFonts w:ascii="Trebuchet MS" w:hAnsi="Trebuchet MS" w:cs="Trebuchet MS"/>
        </w:rPr>
        <w:t>ir</w:t>
      </w:r>
      <w:r w:rsidRPr="00781585">
        <w:rPr>
          <w:rFonts w:ascii="Trebuchet MS" w:hAnsi="Trebuchet MS" w:cs="Trebuchet MS"/>
        </w:rPr>
        <w:t xml:space="preserve"> defined schedule and help them improve.</w:t>
      </w:r>
    </w:p>
    <w:p w14:paraId="56153320" w14:textId="77777777" w:rsidR="00157F56" w:rsidRDefault="00157F56" w:rsidP="00157F56">
      <w:pPr>
        <w:numPr>
          <w:ilvl w:val="0"/>
          <w:numId w:val="4"/>
        </w:numPr>
        <w:rPr>
          <w:rFonts w:ascii="Trebuchet MS" w:hAnsi="Trebuchet MS" w:cs="Trebuchet MS"/>
        </w:rPr>
      </w:pPr>
      <w:r>
        <w:rPr>
          <w:rFonts w:ascii="Trebuchet MS" w:hAnsi="Trebuchet MS" w:cs="Trebuchet MS"/>
        </w:rPr>
        <w:t>Integrated Blogs from wlfmedical site</w:t>
      </w:r>
    </w:p>
    <w:p w14:paraId="2AA50500" w14:textId="77777777" w:rsidR="006A7BFB" w:rsidRDefault="006A7BFB" w:rsidP="006A7BFB">
      <w:pPr>
        <w:ind w:left="720"/>
        <w:rPr>
          <w:rFonts w:ascii="Trebuchet MS" w:hAnsi="Trebuchet MS" w:cs="Trebuchet MS"/>
        </w:rPr>
      </w:pPr>
    </w:p>
    <w:p w14:paraId="19F1389A" w14:textId="168034FE" w:rsidR="00157F56" w:rsidRPr="00781585" w:rsidRDefault="006A7BFB" w:rsidP="00157F56">
      <w:pPr>
        <w:ind w:left="720"/>
        <w:rPr>
          <w:rFonts w:ascii="Trebuchet MS" w:hAnsi="Trebuchet MS" w:cs="Trebuchet MS"/>
        </w:rPr>
      </w:pPr>
      <w:r>
        <w:rPr>
          <w:rFonts w:ascii="Trebuchet MS" w:hAnsi="Trebuchet MS" w:cs="Trebuchet MS"/>
          <w:noProof/>
          <w:lang w:val="en-US"/>
        </w:rPr>
        <w:drawing>
          <wp:inline distT="0" distB="0" distL="0" distR="0" wp14:anchorId="36DEEF6B" wp14:editId="583AE027">
            <wp:extent cx="1744919" cy="3102187"/>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iatric_support_app_track.jpg"/>
                    <pic:cNvPicPr/>
                  </pic:nvPicPr>
                  <pic:blipFill>
                    <a:blip r:embed="rId12">
                      <a:extLst>
                        <a:ext uri="{28A0092B-C50C-407E-A947-70E740481C1C}">
                          <a14:useLocalDpi xmlns:a14="http://schemas.microsoft.com/office/drawing/2010/main" val="0"/>
                        </a:ext>
                      </a:extLst>
                    </a:blip>
                    <a:stretch>
                      <a:fillRect/>
                    </a:stretch>
                  </pic:blipFill>
                  <pic:spPr>
                    <a:xfrm>
                      <a:off x="0" y="0"/>
                      <a:ext cx="1746224" cy="3104507"/>
                    </a:xfrm>
                    <a:prstGeom prst="rect">
                      <a:avLst/>
                    </a:prstGeom>
                  </pic:spPr>
                </pic:pic>
              </a:graphicData>
            </a:graphic>
          </wp:inline>
        </w:drawing>
      </w:r>
      <w:r w:rsidR="0088223C">
        <w:rPr>
          <w:rFonts w:ascii="Trebuchet MS" w:hAnsi="Trebuchet MS" w:cs="Trebuchet MS"/>
        </w:rPr>
        <w:t xml:space="preserve"> </w:t>
      </w:r>
      <w:r w:rsidR="00122934">
        <w:rPr>
          <w:rFonts w:ascii="Trebuchet MS" w:hAnsi="Trebuchet MS" w:cs="Trebuchet MS"/>
        </w:rPr>
        <w:t xml:space="preserve"> </w:t>
      </w:r>
      <w:r w:rsidR="00122934">
        <w:rPr>
          <w:rFonts w:ascii="Trebuchet MS" w:hAnsi="Trebuchet MS" w:cs="Trebuchet MS"/>
          <w:noProof/>
          <w:lang w:val="en-US"/>
        </w:rPr>
        <w:drawing>
          <wp:inline distT="0" distB="0" distL="0" distR="0" wp14:anchorId="44391159" wp14:editId="3F7BC8A4">
            <wp:extent cx="1750181" cy="3111537"/>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iatric_support_app_track_weight.jpg"/>
                    <pic:cNvPicPr/>
                  </pic:nvPicPr>
                  <pic:blipFill>
                    <a:blip r:embed="rId13">
                      <a:extLst>
                        <a:ext uri="{28A0092B-C50C-407E-A947-70E740481C1C}">
                          <a14:useLocalDpi xmlns:a14="http://schemas.microsoft.com/office/drawing/2010/main" val="0"/>
                        </a:ext>
                      </a:extLst>
                    </a:blip>
                    <a:stretch>
                      <a:fillRect/>
                    </a:stretch>
                  </pic:blipFill>
                  <pic:spPr>
                    <a:xfrm>
                      <a:off x="0" y="0"/>
                      <a:ext cx="1754172" cy="3118632"/>
                    </a:xfrm>
                    <a:prstGeom prst="rect">
                      <a:avLst/>
                    </a:prstGeom>
                  </pic:spPr>
                </pic:pic>
              </a:graphicData>
            </a:graphic>
          </wp:inline>
        </w:drawing>
      </w:r>
      <w:r w:rsidR="00122934">
        <w:rPr>
          <w:rFonts w:ascii="Trebuchet MS" w:hAnsi="Trebuchet MS" w:cs="Trebuchet MS"/>
        </w:rPr>
        <w:t xml:space="preserve">  </w:t>
      </w:r>
      <w:r w:rsidR="00122934">
        <w:rPr>
          <w:rFonts w:ascii="Trebuchet MS" w:hAnsi="Trebuchet MS" w:cs="Trebuchet MS"/>
          <w:noProof/>
          <w:lang w:val="en-US"/>
        </w:rPr>
        <w:drawing>
          <wp:inline distT="0" distB="0" distL="0" distR="0" wp14:anchorId="39C5C6C7" wp14:editId="65981590">
            <wp:extent cx="1737481" cy="3088959"/>
            <wp:effectExtent l="0" t="0" r="0" b="10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iatric_support_app_track_completed.jpg"/>
                    <pic:cNvPicPr/>
                  </pic:nvPicPr>
                  <pic:blipFill>
                    <a:blip r:embed="rId14">
                      <a:extLst>
                        <a:ext uri="{28A0092B-C50C-407E-A947-70E740481C1C}">
                          <a14:useLocalDpi xmlns:a14="http://schemas.microsoft.com/office/drawing/2010/main" val="0"/>
                        </a:ext>
                      </a:extLst>
                    </a:blip>
                    <a:stretch>
                      <a:fillRect/>
                    </a:stretch>
                  </pic:blipFill>
                  <pic:spPr>
                    <a:xfrm>
                      <a:off x="0" y="0"/>
                      <a:ext cx="1739072" cy="3091788"/>
                    </a:xfrm>
                    <a:prstGeom prst="rect">
                      <a:avLst/>
                    </a:prstGeom>
                  </pic:spPr>
                </pic:pic>
              </a:graphicData>
            </a:graphic>
          </wp:inline>
        </w:drawing>
      </w:r>
    </w:p>
    <w:p w14:paraId="0ED4F46B" w14:textId="77777777" w:rsidR="00962102" w:rsidRDefault="00962102" w:rsidP="00962102">
      <w:pPr>
        <w:rPr>
          <w:rFonts w:ascii="Trebuchet MS" w:hAnsi="Trebuchet MS" w:cs="Trebuchet MS"/>
        </w:rPr>
      </w:pPr>
    </w:p>
    <w:p w14:paraId="1AB1769A" w14:textId="299B0013" w:rsidR="00962102" w:rsidRDefault="005F458F" w:rsidP="00962102">
      <w:pPr>
        <w:rPr>
          <w:rFonts w:ascii="Trebuchet MS" w:hAnsi="Trebuchet MS" w:cs="Trebuchet MS"/>
        </w:rPr>
      </w:pPr>
      <w:r>
        <w:rPr>
          <w:rFonts w:ascii="Trebuchet MS" w:hAnsi="Trebuchet MS" w:cs="Trebuchet MS"/>
          <w:b/>
          <w:bCs/>
          <w:noProof/>
          <w:lang w:val="en-US"/>
        </w:rPr>
        <mc:AlternateContent>
          <mc:Choice Requires="wps">
            <w:drawing>
              <wp:anchor distT="0" distB="0" distL="114300" distR="114300" simplePos="0" relativeHeight="251662336" behindDoc="0" locked="0" layoutInCell="1" allowOverlap="1" wp14:anchorId="350E837C" wp14:editId="3A5EB4D7">
                <wp:simplePos x="0" y="0"/>
                <wp:positionH relativeFrom="column">
                  <wp:posOffset>0</wp:posOffset>
                </wp:positionH>
                <wp:positionV relativeFrom="paragraph">
                  <wp:posOffset>91440</wp:posOffset>
                </wp:positionV>
                <wp:extent cx="6057900" cy="342900"/>
                <wp:effectExtent l="0" t="0" r="12700" b="12700"/>
                <wp:wrapSquare wrapText="bothSides"/>
                <wp:docPr id="5" name="Text Box 5"/>
                <wp:cNvGraphicFramePr/>
                <a:graphic xmlns:a="http://schemas.openxmlformats.org/drawingml/2006/main">
                  <a:graphicData uri="http://schemas.microsoft.com/office/word/2010/wordprocessingShape">
                    <wps:wsp>
                      <wps:cNvSpPr txBox="1"/>
                      <wps:spPr>
                        <a:xfrm>
                          <a:off x="0" y="0"/>
                          <a:ext cx="6057900" cy="342900"/>
                        </a:xfrm>
                        <a:prstGeom prst="rect">
                          <a:avLst/>
                        </a:prstGeom>
                        <a:solidFill>
                          <a:srgbClr val="B3A2C7"/>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42335C7" w14:textId="0B47E121" w:rsidR="00091999" w:rsidRPr="005F458F" w:rsidRDefault="00091999" w:rsidP="005F458F">
                            <w:pPr>
                              <w:rPr>
                                <w:rFonts w:ascii="Arial" w:hAnsi="Arial"/>
                                <w:b/>
                                <w:sz w:val="24"/>
                                <w:szCs w:val="24"/>
                              </w:rPr>
                            </w:pPr>
                            <w:r>
                              <w:rPr>
                                <w:rFonts w:ascii="Arial" w:hAnsi="Arial"/>
                                <w:b/>
                                <w:sz w:val="24"/>
                                <w:szCs w:val="24"/>
                              </w:rPr>
                              <w:t>Workflow of the 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 o:spid="_x0000_s1027" type="#_x0000_t202" style="position:absolute;margin-left:0;margin-top:7.2pt;width:477pt;height:27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" fillcolor="#b3a2c7" stroked="f">
                <v:textbox>
                  <w:txbxContent>
                    <w:p w14:paraId="242335C7" w14:textId="0B47E121" w:rsidR="00091999" w:rsidRPr="005F458F" w:rsidRDefault="00091999" w:rsidP="005F458F">
                      <w:pPr>
                        <w:rPr>
                          <w:rFonts w:ascii="Arial" w:hAnsi="Arial"/>
                          <w:b/>
                          <w:sz w:val="24"/>
                          <w:szCs w:val="24"/>
                        </w:rPr>
                      </w:pPr>
                      <w:r>
                        <w:rPr>
                          <w:rFonts w:ascii="Arial" w:hAnsi="Arial"/>
                          <w:b/>
                          <w:sz w:val="24"/>
                          <w:szCs w:val="24"/>
                        </w:rPr>
                        <w:t>Workflow of the Application:</w:t>
                      </w:r>
                    </w:p>
                  </w:txbxContent>
                </v:textbox>
                <w10:wrap type="square"/>
              </v:shape>
            </w:pict>
          </mc:Fallback>
        </mc:AlternateContent>
      </w:r>
    </w:p>
    <w:p w14:paraId="680E8F45" w14:textId="74327196" w:rsidR="00EE6683" w:rsidRPr="00EE6683" w:rsidRDefault="00737625" w:rsidP="00EE6683">
      <w:pPr>
        <w:numPr>
          <w:ilvl w:val="0"/>
          <w:numId w:val="2"/>
        </w:numPr>
        <w:rPr>
          <w:rFonts w:ascii="Trebuchet MS" w:hAnsi="Trebuchet MS" w:cs="Trebuchet MS"/>
        </w:rPr>
      </w:pPr>
      <w:r>
        <w:rPr>
          <w:rFonts w:ascii="Trebuchet MS" w:hAnsi="Trebuchet MS" w:cs="Trebuchet MS"/>
        </w:rPr>
        <w:t>WLF Medical patient</w:t>
      </w:r>
      <w:r w:rsidR="00962102">
        <w:rPr>
          <w:rFonts w:ascii="Trebuchet MS" w:hAnsi="Trebuchet MS" w:cs="Trebuchet MS"/>
        </w:rPr>
        <w:t xml:space="preserve">s will download the </w:t>
      </w:r>
      <w:r w:rsidR="00EE6683">
        <w:rPr>
          <w:rFonts w:ascii="Trebuchet MS" w:hAnsi="Trebuchet MS" w:cs="Trebuchet MS"/>
        </w:rPr>
        <w:t xml:space="preserve">free </w:t>
      </w:r>
      <w:r w:rsidR="00962102">
        <w:rPr>
          <w:rFonts w:ascii="Trebuchet MS" w:hAnsi="Trebuchet MS" w:cs="Trebuchet MS"/>
        </w:rPr>
        <w:t>application</w:t>
      </w:r>
    </w:p>
    <w:p w14:paraId="0921A2F4" w14:textId="77777777" w:rsidR="00962102" w:rsidRDefault="00962102" w:rsidP="00962102">
      <w:pPr>
        <w:numPr>
          <w:ilvl w:val="0"/>
          <w:numId w:val="2"/>
        </w:numPr>
        <w:rPr>
          <w:rFonts w:ascii="Trebuchet MS" w:hAnsi="Trebuchet MS" w:cs="Trebuchet MS"/>
        </w:rPr>
      </w:pPr>
      <w:r>
        <w:rPr>
          <w:rFonts w:ascii="Trebuchet MS" w:hAnsi="Trebuchet MS" w:cs="Trebuchet MS"/>
        </w:rPr>
        <w:t xml:space="preserve">Once downloaded users will be shown a splash screen with </w:t>
      </w:r>
      <w:r w:rsidR="00737625">
        <w:rPr>
          <w:rFonts w:ascii="Trebuchet MS" w:hAnsi="Trebuchet MS" w:cs="Trebuchet MS"/>
        </w:rPr>
        <w:t>BariatricSupport by WLF Medical logo</w:t>
      </w:r>
    </w:p>
    <w:p w14:paraId="4E3C8F90" w14:textId="4C046A90" w:rsidR="00EE6683" w:rsidRDefault="00EE6683" w:rsidP="00962102">
      <w:pPr>
        <w:numPr>
          <w:ilvl w:val="0"/>
          <w:numId w:val="2"/>
        </w:numPr>
        <w:rPr>
          <w:rFonts w:ascii="Trebuchet MS" w:hAnsi="Trebuchet MS" w:cs="Trebuchet MS"/>
        </w:rPr>
      </w:pPr>
      <w:r>
        <w:rPr>
          <w:rFonts w:ascii="Trebuchet MS" w:hAnsi="Trebuchet MS" w:cs="Trebuchet MS"/>
        </w:rPr>
        <w:t>Patient will enter their email address and pas</w:t>
      </w:r>
      <w:r w:rsidR="00383161">
        <w:rPr>
          <w:rFonts w:ascii="Trebuchet MS" w:hAnsi="Trebuchet MS" w:cs="Trebuchet MS"/>
        </w:rPr>
        <w:t xml:space="preserve">sword from the WLF Database, or </w:t>
      </w:r>
      <w:r>
        <w:rPr>
          <w:rFonts w:ascii="Trebuchet MS" w:hAnsi="Trebuchet MS" w:cs="Trebuchet MS"/>
        </w:rPr>
        <w:t>be invited to create an account at amiacandidate.com</w:t>
      </w:r>
    </w:p>
    <w:p w14:paraId="6A75229C" w14:textId="77777777" w:rsidR="00737625" w:rsidRDefault="00962102" w:rsidP="00962102">
      <w:pPr>
        <w:numPr>
          <w:ilvl w:val="0"/>
          <w:numId w:val="2"/>
        </w:numPr>
        <w:rPr>
          <w:rFonts w:ascii="Trebuchet MS" w:hAnsi="Trebuchet MS" w:cs="Trebuchet MS"/>
        </w:rPr>
      </w:pPr>
      <w:r>
        <w:rPr>
          <w:rFonts w:ascii="Trebuchet MS" w:hAnsi="Trebuchet MS" w:cs="Trebuchet MS"/>
        </w:rPr>
        <w:t xml:space="preserve">Users will be </w:t>
      </w:r>
      <w:r w:rsidR="00737625">
        <w:rPr>
          <w:rFonts w:ascii="Trebuchet MS" w:hAnsi="Trebuchet MS" w:cs="Trebuchet MS"/>
        </w:rPr>
        <w:t>prompted to</w:t>
      </w:r>
      <w:r>
        <w:rPr>
          <w:rFonts w:ascii="Trebuchet MS" w:hAnsi="Trebuchet MS" w:cs="Trebuchet MS"/>
        </w:rPr>
        <w:t xml:space="preserve"> select their weight loss goal based on </w:t>
      </w:r>
      <w:r w:rsidR="00737625">
        <w:rPr>
          <w:rFonts w:ascii="Trebuchet MS" w:hAnsi="Trebuchet MS" w:cs="Trebuchet MS"/>
        </w:rPr>
        <w:t xml:space="preserve">following </w:t>
      </w:r>
      <w:r>
        <w:rPr>
          <w:rFonts w:ascii="Trebuchet MS" w:hAnsi="Trebuchet MS" w:cs="Trebuchet MS"/>
        </w:rPr>
        <w:t>criteria</w:t>
      </w:r>
      <w:r w:rsidR="00737625">
        <w:rPr>
          <w:rFonts w:ascii="Trebuchet MS" w:hAnsi="Trebuchet MS" w:cs="Trebuchet MS"/>
        </w:rPr>
        <w:t>:</w:t>
      </w:r>
    </w:p>
    <w:p w14:paraId="2ABDAED0" w14:textId="77777777" w:rsidR="00737625" w:rsidRDefault="00737625" w:rsidP="00737625">
      <w:pPr>
        <w:pStyle w:val="ListParagraph"/>
        <w:numPr>
          <w:ilvl w:val="2"/>
          <w:numId w:val="2"/>
        </w:numPr>
        <w:rPr>
          <w:rFonts w:ascii="Trebuchet MS" w:hAnsi="Trebuchet MS" w:cs="Trebuchet MS"/>
        </w:rPr>
      </w:pPr>
      <w:r>
        <w:rPr>
          <w:rFonts w:ascii="Trebuchet MS" w:hAnsi="Trebuchet MS" w:cs="Trebuchet MS"/>
        </w:rPr>
        <w:t>Highest Weight</w:t>
      </w:r>
    </w:p>
    <w:p w14:paraId="49E829DE" w14:textId="77777777" w:rsidR="00737625" w:rsidRDefault="00962102" w:rsidP="00737625">
      <w:pPr>
        <w:pStyle w:val="ListParagraph"/>
        <w:numPr>
          <w:ilvl w:val="2"/>
          <w:numId w:val="2"/>
        </w:numPr>
        <w:rPr>
          <w:rFonts w:ascii="Trebuchet MS" w:hAnsi="Trebuchet MS" w:cs="Trebuchet MS"/>
        </w:rPr>
      </w:pPr>
      <w:r w:rsidRPr="00737625">
        <w:rPr>
          <w:rFonts w:ascii="Trebuchet MS" w:hAnsi="Trebuchet MS" w:cs="Trebuchet MS"/>
        </w:rPr>
        <w:t xml:space="preserve">Present </w:t>
      </w:r>
      <w:r w:rsidR="00737625">
        <w:rPr>
          <w:rFonts w:ascii="Trebuchet MS" w:hAnsi="Trebuchet MS" w:cs="Trebuchet MS"/>
        </w:rPr>
        <w:t>weight</w:t>
      </w:r>
    </w:p>
    <w:p w14:paraId="6A9B0E5A" w14:textId="77777777" w:rsidR="00962102" w:rsidRDefault="00737625" w:rsidP="00737625">
      <w:pPr>
        <w:pStyle w:val="ListParagraph"/>
        <w:numPr>
          <w:ilvl w:val="2"/>
          <w:numId w:val="2"/>
        </w:numPr>
        <w:rPr>
          <w:rFonts w:ascii="Trebuchet MS" w:hAnsi="Trebuchet MS" w:cs="Trebuchet MS"/>
        </w:rPr>
      </w:pPr>
      <w:r w:rsidRPr="00737625">
        <w:rPr>
          <w:rFonts w:ascii="Trebuchet MS" w:hAnsi="Trebuchet MS" w:cs="Trebuchet MS"/>
        </w:rPr>
        <w:t>BMI w</w:t>
      </w:r>
      <w:r w:rsidR="007E0F27">
        <w:rPr>
          <w:rFonts w:ascii="Trebuchet MS" w:hAnsi="Trebuchet MS" w:cs="Trebuchet MS"/>
        </w:rPr>
        <w:t>ill be automatically calculated</w:t>
      </w:r>
    </w:p>
    <w:p w14:paraId="59827154" w14:textId="0E59EE8E" w:rsidR="007E0F27" w:rsidRDefault="007E0F27" w:rsidP="00737625">
      <w:pPr>
        <w:pStyle w:val="ListParagraph"/>
        <w:numPr>
          <w:ilvl w:val="2"/>
          <w:numId w:val="2"/>
        </w:numPr>
        <w:rPr>
          <w:rFonts w:ascii="Trebuchet MS" w:hAnsi="Trebuchet MS" w:cs="Trebuchet MS"/>
        </w:rPr>
      </w:pPr>
      <w:r>
        <w:rPr>
          <w:rFonts w:ascii="Trebuchet MS" w:hAnsi="Trebuchet MS" w:cs="Trebuchet MS"/>
        </w:rPr>
        <w:t xml:space="preserve">Weight loss required to reach </w:t>
      </w:r>
      <w:r w:rsidR="00A71E83">
        <w:rPr>
          <w:rFonts w:ascii="Trebuchet MS" w:hAnsi="Trebuchet MS" w:cs="Trebuchet MS"/>
        </w:rPr>
        <w:t>goal</w:t>
      </w:r>
      <w:r>
        <w:rPr>
          <w:rFonts w:ascii="Trebuchet MS" w:hAnsi="Trebuchet MS" w:cs="Trebuchet MS"/>
        </w:rPr>
        <w:t xml:space="preserve"> BMI will be calculated</w:t>
      </w:r>
    </w:p>
    <w:p w14:paraId="46F46969" w14:textId="77777777" w:rsidR="008D3275" w:rsidRDefault="008D3275" w:rsidP="007E0F27">
      <w:pPr>
        <w:pStyle w:val="ListParagraph"/>
        <w:numPr>
          <w:ilvl w:val="2"/>
          <w:numId w:val="2"/>
        </w:numPr>
        <w:rPr>
          <w:rFonts w:ascii="Trebuchet MS" w:hAnsi="Trebuchet MS" w:cs="Trebuchet MS"/>
        </w:rPr>
      </w:pPr>
      <w:r>
        <w:rPr>
          <w:rFonts w:ascii="Trebuchet MS" w:hAnsi="Trebuchet MS" w:cs="Trebuchet MS"/>
        </w:rPr>
        <w:t>Patient selects weight loss goal:</w:t>
      </w:r>
    </w:p>
    <w:p w14:paraId="202E6272" w14:textId="40C20ECF" w:rsidR="007E0F27" w:rsidRPr="00B51FD2" w:rsidRDefault="00B51FD2" w:rsidP="00B51FD2">
      <w:pPr>
        <w:pStyle w:val="ListParagraph"/>
        <w:numPr>
          <w:ilvl w:val="2"/>
          <w:numId w:val="2"/>
        </w:numPr>
        <w:rPr>
          <w:rFonts w:ascii="Trebuchet MS" w:hAnsi="Trebuchet MS" w:cs="Trebuchet MS"/>
        </w:rPr>
      </w:pPr>
      <w:r>
        <w:rPr>
          <w:rFonts w:ascii="Trebuchet MS" w:hAnsi="Trebuchet MS" w:cs="Trebuchet MS"/>
        </w:rPr>
        <w:t>They</w:t>
      </w:r>
      <w:r w:rsidR="008D3275">
        <w:rPr>
          <w:rFonts w:ascii="Trebuchet MS" w:hAnsi="Trebuchet MS" w:cs="Trebuchet MS"/>
        </w:rPr>
        <w:t xml:space="preserve"> can choose by BMI: example, Current BMI = 42, Goal BMI = 29, weight loss required is calculated for them</w:t>
      </w:r>
      <w:r>
        <w:rPr>
          <w:rFonts w:ascii="Trebuchet MS" w:hAnsi="Trebuchet MS" w:cs="Trebuchet MS"/>
        </w:rPr>
        <w:t xml:space="preserve"> (Patient is shown what their Total Excess Weight is (Current weight minus weight at a BMI of 29)</w:t>
      </w:r>
    </w:p>
    <w:p w14:paraId="2E836F54" w14:textId="6380F788" w:rsidR="007E0F27" w:rsidRDefault="007E0F27" w:rsidP="007E0F27">
      <w:pPr>
        <w:pStyle w:val="ListParagraph"/>
        <w:numPr>
          <w:ilvl w:val="2"/>
          <w:numId w:val="2"/>
        </w:numPr>
        <w:rPr>
          <w:rFonts w:ascii="Trebuchet MS" w:hAnsi="Trebuchet MS" w:cs="Trebuchet MS"/>
        </w:rPr>
      </w:pPr>
      <w:r>
        <w:rPr>
          <w:rFonts w:ascii="Trebuchet MS" w:hAnsi="Trebuchet MS" w:cs="Trebuchet MS"/>
        </w:rPr>
        <w:t xml:space="preserve">Patient enters surgery date (can be </w:t>
      </w:r>
      <w:r w:rsidR="009A3FD1">
        <w:rPr>
          <w:rFonts w:ascii="Trebuchet MS" w:hAnsi="Trebuchet MS" w:cs="Trebuchet MS"/>
        </w:rPr>
        <w:t xml:space="preserve">prior </w:t>
      </w:r>
      <w:r>
        <w:rPr>
          <w:rFonts w:ascii="Trebuchet MS" w:hAnsi="Trebuchet MS" w:cs="Trebuchet MS"/>
        </w:rPr>
        <w:t>date)</w:t>
      </w:r>
    </w:p>
    <w:p w14:paraId="0352C109" w14:textId="16395B53" w:rsidR="00961693" w:rsidRDefault="00B51FD2" w:rsidP="007E0F27">
      <w:pPr>
        <w:pStyle w:val="ListParagraph"/>
        <w:numPr>
          <w:ilvl w:val="2"/>
          <w:numId w:val="2"/>
        </w:numPr>
        <w:rPr>
          <w:rFonts w:ascii="Trebuchet MS" w:hAnsi="Trebuchet MS" w:cs="Trebuchet MS"/>
        </w:rPr>
      </w:pPr>
      <w:r>
        <w:rPr>
          <w:rFonts w:ascii="Trebuchet MS" w:hAnsi="Trebuchet MS" w:cs="Trebuchet MS"/>
        </w:rPr>
        <w:t>Patient</w:t>
      </w:r>
      <w:r w:rsidR="00961693">
        <w:rPr>
          <w:rFonts w:ascii="Trebuchet MS" w:hAnsi="Trebuchet MS" w:cs="Trebuchet MS"/>
        </w:rPr>
        <w:t xml:space="preserve"> will </w:t>
      </w:r>
      <w:r w:rsidR="00A4061A">
        <w:rPr>
          <w:rFonts w:ascii="Trebuchet MS" w:hAnsi="Trebuchet MS" w:cs="Trebuchet MS"/>
        </w:rPr>
        <w:t>choose</w:t>
      </w:r>
      <w:r w:rsidR="00961693">
        <w:rPr>
          <w:rFonts w:ascii="Trebuchet MS" w:hAnsi="Trebuchet MS" w:cs="Trebuchet MS"/>
        </w:rPr>
        <w:t xml:space="preserve"> date</w:t>
      </w:r>
      <w:r w:rsidR="00A4061A">
        <w:rPr>
          <w:rFonts w:ascii="Trebuchet MS" w:hAnsi="Trebuchet MS" w:cs="Trebuchet MS"/>
        </w:rPr>
        <w:t xml:space="preserve"> for reaching goal</w:t>
      </w:r>
    </w:p>
    <w:p w14:paraId="18C42FBE" w14:textId="77777777" w:rsidR="00961693" w:rsidRDefault="00961693" w:rsidP="007E0F27">
      <w:pPr>
        <w:pStyle w:val="ListParagraph"/>
        <w:numPr>
          <w:ilvl w:val="2"/>
          <w:numId w:val="2"/>
        </w:numPr>
        <w:rPr>
          <w:rFonts w:ascii="Trebuchet MS" w:hAnsi="Trebuchet MS" w:cs="Trebuchet MS"/>
        </w:rPr>
      </w:pPr>
      <w:r>
        <w:rPr>
          <w:rFonts w:ascii="Trebuchet MS" w:hAnsi="Trebuchet MS" w:cs="Trebuchet MS"/>
        </w:rPr>
        <w:t>Patient selects before photo</w:t>
      </w:r>
    </w:p>
    <w:p w14:paraId="5B8862CF" w14:textId="319CFEA4" w:rsidR="00A4061A" w:rsidRDefault="00A4061A" w:rsidP="007E0F27">
      <w:pPr>
        <w:pStyle w:val="ListParagraph"/>
        <w:numPr>
          <w:ilvl w:val="2"/>
          <w:numId w:val="2"/>
        </w:numPr>
        <w:rPr>
          <w:rFonts w:ascii="Trebuchet MS" w:hAnsi="Trebuchet MS" w:cs="Trebuchet MS"/>
        </w:rPr>
      </w:pPr>
      <w:r>
        <w:rPr>
          <w:rFonts w:ascii="Trebuchet MS" w:hAnsi="Trebuchet MS" w:cs="Trebuchet MS"/>
        </w:rPr>
        <w:t>Optional: Patients chooses from list of health problems they currently have (as their health problems are resolved, they can select resolved and share, or post a picture). Example: Type II Diabetes, 2 months after surgery is resolved.</w:t>
      </w:r>
    </w:p>
    <w:p w14:paraId="39684BB7" w14:textId="7C3D7B6C" w:rsidR="007E0F27" w:rsidRPr="00A4061A" w:rsidRDefault="00A4061A" w:rsidP="00A4061A">
      <w:pPr>
        <w:pStyle w:val="ListParagraph"/>
        <w:numPr>
          <w:ilvl w:val="2"/>
          <w:numId w:val="2"/>
        </w:numPr>
        <w:rPr>
          <w:rFonts w:ascii="Trebuchet MS" w:hAnsi="Trebuchet MS" w:cs="Trebuchet MS"/>
        </w:rPr>
      </w:pPr>
      <w:r>
        <w:rPr>
          <w:rFonts w:ascii="Trebuchet MS" w:hAnsi="Trebuchet MS" w:cs="Trebuchet MS"/>
        </w:rPr>
        <w:t>Optional: Patient chooses Non Scale Victories (NSV’s as goals to achieve) as they achieve them they can select it and share. Example: Patient wants to wrap towel around them. 6 months after surgery, they reach this NSV Goal. They can share their achievement with a photo, image, and share on social media.</w:t>
      </w:r>
    </w:p>
    <w:p w14:paraId="712D8518" w14:textId="7F24C9DE" w:rsidR="007E0F27" w:rsidRDefault="00962102" w:rsidP="007E0F27">
      <w:pPr>
        <w:numPr>
          <w:ilvl w:val="0"/>
          <w:numId w:val="2"/>
        </w:numPr>
        <w:rPr>
          <w:rFonts w:ascii="Trebuchet MS" w:hAnsi="Trebuchet MS" w:cs="Trebuchet MS"/>
        </w:rPr>
      </w:pPr>
      <w:r>
        <w:rPr>
          <w:rFonts w:ascii="Trebuchet MS" w:hAnsi="Trebuchet MS" w:cs="Trebuchet MS"/>
        </w:rPr>
        <w:t>Based on the above</w:t>
      </w:r>
      <w:r w:rsidR="00FB3DE2">
        <w:rPr>
          <w:rFonts w:ascii="Trebuchet MS" w:hAnsi="Trebuchet MS" w:cs="Trebuchet MS"/>
        </w:rPr>
        <w:t>,</w:t>
      </w:r>
      <w:r>
        <w:rPr>
          <w:rFonts w:ascii="Trebuchet MS" w:hAnsi="Trebuchet MS" w:cs="Trebuchet MS"/>
        </w:rPr>
        <w:t xml:space="preserve"> users will be shown amount of </w:t>
      </w:r>
      <w:r w:rsidR="007E0F27">
        <w:rPr>
          <w:rFonts w:ascii="Trebuchet MS" w:hAnsi="Trebuchet MS" w:cs="Trebuchet MS"/>
        </w:rPr>
        <w:t>protein</w:t>
      </w:r>
      <w:r>
        <w:rPr>
          <w:rFonts w:ascii="Trebuchet MS" w:hAnsi="Trebuchet MS" w:cs="Trebuchet MS"/>
        </w:rPr>
        <w:t xml:space="preserve"> required, water required</w:t>
      </w:r>
      <w:r w:rsidR="00FB3DE2">
        <w:rPr>
          <w:rFonts w:ascii="Trebuchet MS" w:hAnsi="Trebuchet MS" w:cs="Trebuchet MS"/>
        </w:rPr>
        <w:t>, vitamins required etc:</w:t>
      </w:r>
    </w:p>
    <w:p w14:paraId="41615218" w14:textId="07AF9FE1" w:rsidR="00FB3DE2" w:rsidRPr="0024602A" w:rsidRDefault="00FB3DE2" w:rsidP="0024602A">
      <w:pPr>
        <w:numPr>
          <w:ilvl w:val="2"/>
          <w:numId w:val="2"/>
        </w:numPr>
        <w:rPr>
          <w:rFonts w:ascii="Trebuchet MS" w:hAnsi="Trebuchet MS" w:cs="Trebuchet MS"/>
        </w:rPr>
      </w:pPr>
      <w:r>
        <w:rPr>
          <w:rFonts w:ascii="Trebuchet MS" w:hAnsi="Trebuchet MS" w:cs="Trebuchet MS"/>
        </w:rPr>
        <w:t>3 protein shakes per day minimum</w:t>
      </w:r>
    </w:p>
    <w:p w14:paraId="3CA7DAE2" w14:textId="5B11CDB8" w:rsidR="00FB3DE2" w:rsidRDefault="00FB3DE2" w:rsidP="00FB3DE2">
      <w:pPr>
        <w:numPr>
          <w:ilvl w:val="2"/>
          <w:numId w:val="2"/>
        </w:numPr>
        <w:rPr>
          <w:rFonts w:ascii="Trebuchet MS" w:hAnsi="Trebuchet MS" w:cs="Trebuchet MS"/>
        </w:rPr>
      </w:pPr>
      <w:r>
        <w:rPr>
          <w:rFonts w:ascii="Trebuchet MS" w:hAnsi="Trebuchet MS" w:cs="Trebuchet MS"/>
        </w:rPr>
        <w:t>Vitamin B12, Multivitamin, Probiotic</w:t>
      </w:r>
      <w:r w:rsidR="008D48EC">
        <w:rPr>
          <w:rFonts w:ascii="Trebuchet MS" w:hAnsi="Trebuchet MS" w:cs="Trebuchet MS"/>
        </w:rPr>
        <w:t xml:space="preserve"> (starts only at week 5 after surgery)</w:t>
      </w:r>
      <w:bookmarkStart w:id="0" w:name="_GoBack"/>
      <w:bookmarkEnd w:id="0"/>
    </w:p>
    <w:p w14:paraId="7A57CCD8" w14:textId="77777777" w:rsidR="00961693" w:rsidRDefault="00961693" w:rsidP="007E0F27">
      <w:pPr>
        <w:numPr>
          <w:ilvl w:val="0"/>
          <w:numId w:val="2"/>
        </w:numPr>
        <w:rPr>
          <w:rFonts w:ascii="Trebuchet MS" w:hAnsi="Trebuchet MS" w:cs="Trebuchet MS"/>
        </w:rPr>
      </w:pPr>
      <w:r>
        <w:rPr>
          <w:rFonts w:ascii="Trebuchet MS" w:hAnsi="Trebuchet MS" w:cs="Trebuchet MS"/>
        </w:rPr>
        <w:t>Postop water tracker:</w:t>
      </w:r>
    </w:p>
    <w:p w14:paraId="155A86AA" w14:textId="77777777" w:rsidR="00961693" w:rsidRDefault="00961693" w:rsidP="00961693">
      <w:pPr>
        <w:numPr>
          <w:ilvl w:val="1"/>
          <w:numId w:val="2"/>
        </w:numPr>
        <w:rPr>
          <w:rFonts w:ascii="Trebuchet MS" w:hAnsi="Trebuchet MS" w:cs="Trebuchet MS"/>
        </w:rPr>
      </w:pPr>
      <w:r>
        <w:rPr>
          <w:rFonts w:ascii="Trebuchet MS" w:hAnsi="Trebuchet MS" w:cs="Trebuchet MS"/>
        </w:rPr>
        <w:t>Early postop: 4 oz every half hour with reminder</w:t>
      </w:r>
    </w:p>
    <w:p w14:paraId="4CECD58A" w14:textId="77777777" w:rsidR="00962102" w:rsidRPr="00961693" w:rsidRDefault="00961693" w:rsidP="00961693">
      <w:pPr>
        <w:numPr>
          <w:ilvl w:val="1"/>
          <w:numId w:val="2"/>
        </w:numPr>
        <w:rPr>
          <w:rFonts w:ascii="Trebuchet MS" w:hAnsi="Trebuchet MS" w:cs="Trebuchet MS"/>
        </w:rPr>
      </w:pPr>
      <w:r>
        <w:rPr>
          <w:rFonts w:ascii="Trebuchet MS" w:hAnsi="Trebuchet MS" w:cs="Trebuchet MS"/>
        </w:rPr>
        <w:t>Long-term: 2 litres per day minimum (user can select higher water goal and reminders)</w:t>
      </w:r>
    </w:p>
    <w:p w14:paraId="34C8E84C" w14:textId="77777777" w:rsidR="00962102" w:rsidRDefault="00962102" w:rsidP="00962102">
      <w:pPr>
        <w:numPr>
          <w:ilvl w:val="0"/>
          <w:numId w:val="2"/>
        </w:numPr>
        <w:rPr>
          <w:rFonts w:ascii="Trebuchet MS" w:hAnsi="Trebuchet MS" w:cs="Trebuchet MS"/>
        </w:rPr>
      </w:pPr>
      <w:r>
        <w:rPr>
          <w:rFonts w:ascii="Trebuchet MS" w:hAnsi="Trebuchet MS" w:cs="Trebuchet MS"/>
        </w:rPr>
        <w:t>User will then define various goals for himself like daily water intake, Prot</w:t>
      </w:r>
      <w:r w:rsidR="00961693">
        <w:rPr>
          <w:rFonts w:ascii="Trebuchet MS" w:hAnsi="Trebuchet MS" w:cs="Trebuchet MS"/>
        </w:rPr>
        <w:t>ein</w:t>
      </w:r>
      <w:r>
        <w:rPr>
          <w:rFonts w:ascii="Trebuchet MS" w:hAnsi="Trebuchet MS" w:cs="Trebuchet MS"/>
        </w:rPr>
        <w:t xml:space="preserve">, weight measurement, sleep taken, </w:t>
      </w:r>
      <w:r w:rsidR="00961693">
        <w:rPr>
          <w:rFonts w:ascii="Trebuchet MS" w:hAnsi="Trebuchet MS" w:cs="Trebuchet MS"/>
        </w:rPr>
        <w:t>meals tracked</w:t>
      </w:r>
      <w:r>
        <w:rPr>
          <w:rFonts w:ascii="Trebuchet MS" w:hAnsi="Trebuchet MS" w:cs="Trebuchet MS"/>
        </w:rPr>
        <w:t xml:space="preserve"> etc.</w:t>
      </w:r>
    </w:p>
    <w:p w14:paraId="1A848B4C" w14:textId="77777777" w:rsidR="00962102" w:rsidRDefault="00962102" w:rsidP="00962102">
      <w:pPr>
        <w:numPr>
          <w:ilvl w:val="0"/>
          <w:numId w:val="2"/>
        </w:numPr>
        <w:rPr>
          <w:rFonts w:ascii="Trebuchet MS" w:hAnsi="Trebuchet MS" w:cs="Trebuchet MS"/>
        </w:rPr>
      </w:pPr>
      <w:r>
        <w:rPr>
          <w:rFonts w:ascii="Trebuchet MS" w:hAnsi="Trebuchet MS" w:cs="Trebuchet MS"/>
        </w:rPr>
        <w:t>User will also be able to define the time for each activity. For example drin</w:t>
      </w:r>
      <w:r w:rsidR="007E0F27">
        <w:rPr>
          <w:rFonts w:ascii="Trebuchet MS" w:hAnsi="Trebuchet MS" w:cs="Trebuchet MS"/>
        </w:rPr>
        <w:t>k</w:t>
      </w:r>
      <w:r>
        <w:rPr>
          <w:rFonts w:ascii="Trebuchet MS" w:hAnsi="Trebuchet MS" w:cs="Trebuchet MS"/>
        </w:rPr>
        <w:t xml:space="preserve"> water at 12:00PM, 1:00PM, 3:00PM, </w:t>
      </w:r>
      <w:r w:rsidR="007E0F27">
        <w:rPr>
          <w:rFonts w:ascii="Trebuchet MS" w:hAnsi="Trebuchet MS" w:cs="Trebuchet MS"/>
        </w:rPr>
        <w:t>Take vitamins at 9:00am, Record Weight, Record Hours Slept etc.</w:t>
      </w:r>
      <w:r>
        <w:rPr>
          <w:rFonts w:ascii="Trebuchet MS" w:hAnsi="Trebuchet MS" w:cs="Trebuchet MS"/>
        </w:rPr>
        <w:t xml:space="preserve"> </w:t>
      </w:r>
    </w:p>
    <w:p w14:paraId="69E0945C" w14:textId="77777777" w:rsidR="00962102" w:rsidRDefault="00962102" w:rsidP="00962102">
      <w:pPr>
        <w:numPr>
          <w:ilvl w:val="0"/>
          <w:numId w:val="2"/>
        </w:numPr>
        <w:rPr>
          <w:rFonts w:ascii="Trebuchet MS" w:hAnsi="Trebuchet MS" w:cs="Trebuchet MS"/>
        </w:rPr>
      </w:pPr>
      <w:r>
        <w:rPr>
          <w:rFonts w:ascii="Trebuchet MS" w:hAnsi="Trebuchet MS" w:cs="Trebuchet MS"/>
        </w:rPr>
        <w:t>Based on the user activity defined, push notifications will be triggered.</w:t>
      </w:r>
    </w:p>
    <w:p w14:paraId="67A87EA3" w14:textId="77777777" w:rsidR="00962102" w:rsidRDefault="00962102" w:rsidP="00962102">
      <w:pPr>
        <w:numPr>
          <w:ilvl w:val="0"/>
          <w:numId w:val="2"/>
        </w:numPr>
        <w:rPr>
          <w:rFonts w:ascii="Trebuchet MS" w:hAnsi="Trebuchet MS" w:cs="Trebuchet MS"/>
        </w:rPr>
      </w:pPr>
      <w:r>
        <w:rPr>
          <w:rFonts w:ascii="Trebuchet MS" w:hAnsi="Trebuchet MS" w:cs="Trebuchet MS"/>
        </w:rPr>
        <w:t>Once the push notification is triggered user will mark the task as complete or not complete</w:t>
      </w:r>
      <w:r w:rsidR="001A4497">
        <w:rPr>
          <w:rFonts w:ascii="Trebuchet MS" w:hAnsi="Trebuchet MS" w:cs="Trebuchet MS"/>
        </w:rPr>
        <w:t>, and take a photo if applicable</w:t>
      </w:r>
      <w:r>
        <w:rPr>
          <w:rFonts w:ascii="Trebuchet MS" w:hAnsi="Trebuchet MS" w:cs="Trebuchet MS"/>
        </w:rPr>
        <w:t>.</w:t>
      </w:r>
    </w:p>
    <w:p w14:paraId="460F1EA9" w14:textId="77777777" w:rsidR="00962102" w:rsidRDefault="00962102" w:rsidP="00962102">
      <w:pPr>
        <w:numPr>
          <w:ilvl w:val="0"/>
          <w:numId w:val="2"/>
        </w:numPr>
        <w:rPr>
          <w:rFonts w:ascii="Trebuchet MS" w:hAnsi="Trebuchet MS" w:cs="Trebuchet MS"/>
        </w:rPr>
      </w:pPr>
      <w:r>
        <w:rPr>
          <w:rFonts w:ascii="Trebuchet MS" w:hAnsi="Trebuchet MS" w:cs="Trebuchet MS"/>
        </w:rPr>
        <w:t>Based on this data, user will be able to see the summary information of the tasks complete an</w:t>
      </w:r>
      <w:r w:rsidR="001A4497">
        <w:rPr>
          <w:rFonts w:ascii="Trebuchet MS" w:hAnsi="Trebuchet MS" w:cs="Trebuchet MS"/>
        </w:rPr>
        <w:t>d</w:t>
      </w:r>
      <w:r>
        <w:rPr>
          <w:rFonts w:ascii="Trebuchet MS" w:hAnsi="Trebuchet MS" w:cs="Trebuchet MS"/>
        </w:rPr>
        <w:t xml:space="preserve"> not complete</w:t>
      </w:r>
      <w:r w:rsidR="001A4497">
        <w:rPr>
          <w:rFonts w:ascii="Trebuchet MS" w:hAnsi="Trebuchet MS" w:cs="Trebuchet MS"/>
        </w:rPr>
        <w:t>d and also a graph is displayed, as well as points achieved.</w:t>
      </w:r>
    </w:p>
    <w:p w14:paraId="4D18255E" w14:textId="77777777" w:rsidR="00962102" w:rsidRDefault="00962102" w:rsidP="00962102">
      <w:pPr>
        <w:numPr>
          <w:ilvl w:val="0"/>
          <w:numId w:val="2"/>
        </w:numPr>
        <w:rPr>
          <w:rFonts w:ascii="Trebuchet MS" w:hAnsi="Trebuchet MS" w:cs="Trebuchet MS"/>
        </w:rPr>
      </w:pPr>
      <w:r>
        <w:rPr>
          <w:rFonts w:ascii="Trebuchet MS" w:hAnsi="Trebuchet MS" w:cs="Trebuchet MS"/>
        </w:rPr>
        <w:t>A section will be available on the device</w:t>
      </w:r>
      <w:r w:rsidR="001A4497">
        <w:rPr>
          <w:rFonts w:ascii="Trebuchet MS" w:hAnsi="Trebuchet MS" w:cs="Trebuchet MS"/>
        </w:rPr>
        <w:t>,</w:t>
      </w:r>
      <w:r>
        <w:rPr>
          <w:rFonts w:ascii="Trebuchet MS" w:hAnsi="Trebuchet MS" w:cs="Trebuchet MS"/>
        </w:rPr>
        <w:t xml:space="preserve"> which will allow the front end users to view the postoperative guidelines</w:t>
      </w:r>
      <w:r w:rsidR="00961693">
        <w:rPr>
          <w:rFonts w:ascii="Trebuchet MS" w:hAnsi="Trebuchet MS" w:cs="Trebuchet MS"/>
        </w:rPr>
        <w:t xml:space="preserve"> (pdf)</w:t>
      </w:r>
      <w:r w:rsidR="001A4497">
        <w:rPr>
          <w:rFonts w:ascii="Trebuchet MS" w:hAnsi="Trebuchet MS" w:cs="Trebuchet MS"/>
        </w:rPr>
        <w:t xml:space="preserve"> for their phase (preoperative, clear fluids, full fluids, </w:t>
      </w:r>
      <w:r w:rsidR="00961693">
        <w:rPr>
          <w:rFonts w:ascii="Trebuchet MS" w:hAnsi="Trebuchet MS" w:cs="Trebuchet MS"/>
        </w:rPr>
        <w:t>soft foods</w:t>
      </w:r>
      <w:r w:rsidR="001A4497">
        <w:rPr>
          <w:rFonts w:ascii="Trebuchet MS" w:hAnsi="Trebuchet MS" w:cs="Trebuchet MS"/>
        </w:rPr>
        <w:t>, solids)</w:t>
      </w:r>
      <w:r>
        <w:rPr>
          <w:rFonts w:ascii="Trebuchet MS" w:hAnsi="Trebuchet MS" w:cs="Trebuchet MS"/>
        </w:rPr>
        <w:t xml:space="preserve">. </w:t>
      </w:r>
    </w:p>
    <w:p w14:paraId="325E572C" w14:textId="77777777" w:rsidR="00962102" w:rsidRDefault="00962102" w:rsidP="00962102">
      <w:pPr>
        <w:numPr>
          <w:ilvl w:val="0"/>
          <w:numId w:val="2"/>
        </w:numPr>
        <w:rPr>
          <w:rFonts w:ascii="Trebuchet MS" w:hAnsi="Trebuchet MS" w:cs="Trebuchet MS"/>
        </w:rPr>
      </w:pPr>
      <w:r>
        <w:rPr>
          <w:rFonts w:ascii="Trebuchet MS" w:hAnsi="Trebuchet MS" w:cs="Trebuchet MS"/>
        </w:rPr>
        <w:t>Application will be integrated with the existing blog feed to fetch results and display it.</w:t>
      </w:r>
    </w:p>
    <w:p w14:paraId="68430C86" w14:textId="77777777" w:rsidR="000A09C9" w:rsidRDefault="000A09C9" w:rsidP="00962102">
      <w:pPr>
        <w:numPr>
          <w:ilvl w:val="0"/>
          <w:numId w:val="2"/>
        </w:numPr>
        <w:rPr>
          <w:rFonts w:ascii="Trebuchet MS" w:hAnsi="Trebuchet MS" w:cs="Trebuchet MS"/>
        </w:rPr>
      </w:pPr>
      <w:r>
        <w:rPr>
          <w:rFonts w:ascii="Trebuchet MS" w:hAnsi="Trebuchet MS" w:cs="Trebuchet MS"/>
        </w:rPr>
        <w:t>Patient will be able to text, email or message their assigned Success Coach within the app</w:t>
      </w:r>
    </w:p>
    <w:p w14:paraId="2908CBFF" w14:textId="17EEDB62" w:rsidR="00A4061A" w:rsidRDefault="00A4061A" w:rsidP="00962102">
      <w:pPr>
        <w:numPr>
          <w:ilvl w:val="0"/>
          <w:numId w:val="2"/>
        </w:numPr>
        <w:rPr>
          <w:rFonts w:ascii="Trebuchet MS" w:hAnsi="Trebuchet MS" w:cs="Trebuchet MS"/>
        </w:rPr>
      </w:pPr>
      <w:r>
        <w:rPr>
          <w:rFonts w:ascii="Trebuchet MS" w:hAnsi="Trebuchet MS" w:cs="Trebuchet MS"/>
        </w:rPr>
        <w:t>As patient’s health problems are resolved, they can deselect them and share them</w:t>
      </w:r>
    </w:p>
    <w:p w14:paraId="6F444CD7" w14:textId="46110086" w:rsidR="00962102" w:rsidRDefault="005F458F" w:rsidP="001A4497">
      <w:pPr>
        <w:ind w:left="720"/>
        <w:rPr>
          <w:rFonts w:ascii="Trebuchet MS" w:hAnsi="Trebuchet MS" w:cs="Trebuchet MS"/>
        </w:rPr>
      </w:pPr>
      <w:r>
        <w:rPr>
          <w:rFonts w:ascii="Trebuchet MS" w:hAnsi="Trebuchet MS" w:cs="Trebuchet MS"/>
          <w:b/>
          <w:bCs/>
          <w:noProof/>
          <w:lang w:val="en-US"/>
        </w:rPr>
        <mc:AlternateContent>
          <mc:Choice Requires="wps">
            <w:drawing>
              <wp:anchor distT="0" distB="0" distL="114300" distR="114300" simplePos="0" relativeHeight="251664384" behindDoc="0" locked="0" layoutInCell="1" allowOverlap="1" wp14:anchorId="6D92B0F0" wp14:editId="50F36262">
                <wp:simplePos x="0" y="0"/>
                <wp:positionH relativeFrom="column">
                  <wp:posOffset>0</wp:posOffset>
                </wp:positionH>
                <wp:positionV relativeFrom="paragraph">
                  <wp:posOffset>287020</wp:posOffset>
                </wp:positionV>
                <wp:extent cx="6057900" cy="342900"/>
                <wp:effectExtent l="0" t="0" r="12700" b="12700"/>
                <wp:wrapSquare wrapText="bothSides"/>
                <wp:docPr id="6" name="Text Box 6"/>
                <wp:cNvGraphicFramePr/>
                <a:graphic xmlns:a="http://schemas.openxmlformats.org/drawingml/2006/main">
                  <a:graphicData uri="http://schemas.microsoft.com/office/word/2010/wordprocessingShape">
                    <wps:wsp>
                      <wps:cNvSpPr txBox="1"/>
                      <wps:spPr>
                        <a:xfrm>
                          <a:off x="0" y="0"/>
                          <a:ext cx="6057900" cy="342900"/>
                        </a:xfrm>
                        <a:prstGeom prst="rect">
                          <a:avLst/>
                        </a:prstGeom>
                        <a:solidFill>
                          <a:srgbClr val="B3A2C7"/>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F9462D6" w14:textId="371ABB9A" w:rsidR="00091999" w:rsidRPr="005F458F" w:rsidRDefault="00091999" w:rsidP="005F458F">
                            <w:pPr>
                              <w:rPr>
                                <w:rFonts w:ascii="Arial" w:hAnsi="Arial"/>
                                <w:b/>
                                <w:sz w:val="24"/>
                                <w:szCs w:val="24"/>
                              </w:rPr>
                            </w:pPr>
                            <w:r>
                              <w:rPr>
                                <w:rFonts w:ascii="Arial" w:hAnsi="Arial"/>
                                <w:b/>
                                <w:sz w:val="24"/>
                                <w:szCs w:val="24"/>
                              </w:rPr>
                              <w:t>Other Issues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 o:spid="_x0000_s1028" type="#_x0000_t202" style="position:absolute;left:0;text-align:left;margin-left:0;margin-top:22.6pt;width:477pt;height:27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" fillcolor="#b3a2c7" stroked="f">
                <v:textbox>
                  <w:txbxContent>
                    <w:p w14:paraId="5F9462D6" w14:textId="371ABB9A" w:rsidR="00091999" w:rsidRPr="005F458F" w:rsidRDefault="00091999" w:rsidP="005F458F">
                      <w:pPr>
                        <w:rPr>
                          <w:rFonts w:ascii="Arial" w:hAnsi="Arial"/>
                          <w:b/>
                          <w:sz w:val="24"/>
                          <w:szCs w:val="24"/>
                        </w:rPr>
                      </w:pPr>
                      <w:r>
                        <w:rPr>
                          <w:rFonts w:ascii="Arial" w:hAnsi="Arial"/>
                          <w:b/>
                          <w:sz w:val="24"/>
                          <w:szCs w:val="24"/>
                        </w:rPr>
                        <w:t>Other Issues</w:t>
                      </w:r>
                    </w:p>
                  </w:txbxContent>
                </v:textbox>
                <w10:wrap type="square"/>
              </v:shape>
            </w:pict>
          </mc:Fallback>
        </mc:AlternateContent>
      </w:r>
    </w:p>
    <w:p w14:paraId="2A3912FD" w14:textId="77777777" w:rsidR="00962102" w:rsidRDefault="00962102" w:rsidP="00962102">
      <w:pPr>
        <w:rPr>
          <w:rFonts w:ascii="Trebuchet MS" w:hAnsi="Trebuchet MS" w:cs="Trebuchet MS"/>
        </w:rPr>
      </w:pPr>
    </w:p>
    <w:p w14:paraId="37F1269C" w14:textId="1E4A2366" w:rsidR="000A09C9" w:rsidRDefault="00961693" w:rsidP="00962102">
      <w:pPr>
        <w:numPr>
          <w:ilvl w:val="0"/>
          <w:numId w:val="3"/>
        </w:numPr>
        <w:rPr>
          <w:rFonts w:ascii="Trebuchet MS" w:hAnsi="Trebuchet MS" w:cs="Trebuchet MS"/>
        </w:rPr>
      </w:pPr>
      <w:r w:rsidRPr="000A09C9">
        <w:rPr>
          <w:rFonts w:ascii="Trebuchet MS" w:hAnsi="Trebuchet MS" w:cs="Trebuchet MS"/>
        </w:rPr>
        <w:t>We prefer</w:t>
      </w:r>
      <w:r w:rsidR="00962102" w:rsidRPr="000A09C9">
        <w:rPr>
          <w:rFonts w:ascii="Trebuchet MS" w:hAnsi="Trebuchet MS" w:cs="Trebuchet MS"/>
        </w:rPr>
        <w:t xml:space="preserve"> cross platform system </w:t>
      </w:r>
    </w:p>
    <w:p w14:paraId="39630870" w14:textId="3D64BFF5" w:rsidR="00962102" w:rsidRPr="000A09C9" w:rsidRDefault="00962102" w:rsidP="00962102">
      <w:pPr>
        <w:numPr>
          <w:ilvl w:val="0"/>
          <w:numId w:val="3"/>
        </w:numPr>
        <w:rPr>
          <w:rFonts w:ascii="Trebuchet MS" w:hAnsi="Trebuchet MS" w:cs="Trebuchet MS"/>
        </w:rPr>
      </w:pPr>
      <w:r w:rsidRPr="000A09C9">
        <w:rPr>
          <w:rFonts w:ascii="Trebuchet MS" w:hAnsi="Trebuchet MS" w:cs="Trebuchet MS"/>
        </w:rPr>
        <w:t>I believe that this application will be</w:t>
      </w:r>
      <w:r w:rsidR="000A09C9">
        <w:rPr>
          <w:rFonts w:ascii="Trebuchet MS" w:hAnsi="Trebuchet MS" w:cs="Trebuchet MS"/>
        </w:rPr>
        <w:t xml:space="preserve"> used</w:t>
      </w:r>
      <w:r w:rsidRPr="000A09C9">
        <w:rPr>
          <w:rFonts w:ascii="Trebuchet MS" w:hAnsi="Trebuchet MS" w:cs="Trebuchet MS"/>
        </w:rPr>
        <w:t xml:space="preserve"> for </w:t>
      </w:r>
      <w:r w:rsidR="000A09C9">
        <w:rPr>
          <w:rFonts w:ascii="Trebuchet MS" w:hAnsi="Trebuchet MS" w:cs="Trebuchet MS"/>
        </w:rPr>
        <w:t xml:space="preserve">both </w:t>
      </w:r>
      <w:r w:rsidRPr="000A09C9">
        <w:rPr>
          <w:rFonts w:ascii="Trebuchet MS" w:hAnsi="Trebuchet MS" w:cs="Trebuchet MS"/>
        </w:rPr>
        <w:t>patient's/User's own reference</w:t>
      </w:r>
      <w:r w:rsidR="000A09C9">
        <w:rPr>
          <w:rFonts w:ascii="Trebuchet MS" w:hAnsi="Trebuchet MS" w:cs="Trebuchet MS"/>
        </w:rPr>
        <w:t>, so</w:t>
      </w:r>
      <w:r w:rsidRPr="000A09C9">
        <w:rPr>
          <w:rFonts w:ascii="Trebuchet MS" w:hAnsi="Trebuchet MS" w:cs="Trebuchet MS"/>
        </w:rPr>
        <w:t xml:space="preserve"> integration with back is</w:t>
      </w:r>
      <w:r w:rsidR="000A09C9">
        <w:rPr>
          <w:rFonts w:ascii="Trebuchet MS" w:hAnsi="Trebuchet MS" w:cs="Trebuchet MS"/>
        </w:rPr>
        <w:t xml:space="preserve"> required so as to allow doctor/success coach’s</w:t>
      </w:r>
      <w:r w:rsidRPr="000A09C9">
        <w:rPr>
          <w:rFonts w:ascii="Trebuchet MS" w:hAnsi="Trebuchet MS" w:cs="Trebuchet MS"/>
        </w:rPr>
        <w:t xml:space="preserve"> to see the reports and also advi</w:t>
      </w:r>
      <w:r w:rsidR="00383161">
        <w:rPr>
          <w:rFonts w:ascii="Trebuchet MS" w:hAnsi="Trebuchet MS" w:cs="Trebuchet MS"/>
        </w:rPr>
        <w:t>s</w:t>
      </w:r>
      <w:r w:rsidRPr="000A09C9">
        <w:rPr>
          <w:rFonts w:ascii="Trebuchet MS" w:hAnsi="Trebuchet MS" w:cs="Trebuchet MS"/>
        </w:rPr>
        <w:t xml:space="preserve">e the patients. </w:t>
      </w:r>
    </w:p>
    <w:p w14:paraId="27477B65" w14:textId="62C92E87" w:rsidR="00962102" w:rsidRDefault="00A04C36" w:rsidP="00962102">
      <w:pPr>
        <w:numPr>
          <w:ilvl w:val="0"/>
          <w:numId w:val="3"/>
        </w:numPr>
        <w:rPr>
          <w:rFonts w:ascii="Trebuchet MS" w:hAnsi="Trebuchet MS" w:cs="Trebuchet MS"/>
        </w:rPr>
      </w:pPr>
      <w:r>
        <w:rPr>
          <w:rFonts w:ascii="Trebuchet MS" w:hAnsi="Trebuchet MS" w:cs="Trebuchet MS"/>
        </w:rPr>
        <w:t>We are assuming that self-</w:t>
      </w:r>
      <w:r w:rsidR="00962102">
        <w:rPr>
          <w:rFonts w:ascii="Trebuchet MS" w:hAnsi="Trebuchet MS" w:cs="Trebuchet MS"/>
        </w:rPr>
        <w:t>reporting of the defined parameters will be based on “Yes/No”. No other parameter is considered.</w:t>
      </w:r>
    </w:p>
    <w:p w14:paraId="7C5588D6" w14:textId="5B0AE4F5" w:rsidR="00962102" w:rsidRPr="000A09C9" w:rsidRDefault="00962102" w:rsidP="00962102">
      <w:pPr>
        <w:numPr>
          <w:ilvl w:val="0"/>
          <w:numId w:val="3"/>
        </w:numPr>
      </w:pPr>
      <w:r>
        <w:rPr>
          <w:rFonts w:ascii="Trebuchet MS" w:hAnsi="Trebuchet MS" w:cs="Trebuchet MS"/>
        </w:rPr>
        <w:t>Point system, rewards etc will be developed in next phase and are not part of this phase</w:t>
      </w:r>
      <w:r w:rsidR="00A04C36">
        <w:rPr>
          <w:rFonts w:ascii="Trebuchet MS" w:hAnsi="Trebuchet MS" w:cs="Trebuchet MS"/>
        </w:rPr>
        <w:t>, but design should consider this</w:t>
      </w:r>
      <w:r>
        <w:rPr>
          <w:rFonts w:ascii="Trebuchet MS" w:hAnsi="Trebuchet MS" w:cs="Trebuchet MS"/>
        </w:rPr>
        <w:t xml:space="preserve">. </w:t>
      </w:r>
    </w:p>
    <w:p w14:paraId="786F6DF4" w14:textId="4BFE703B" w:rsidR="000A09C9" w:rsidRDefault="000A09C9" w:rsidP="000A09C9">
      <w:pPr>
        <w:numPr>
          <w:ilvl w:val="0"/>
          <w:numId w:val="3"/>
        </w:numPr>
        <w:rPr>
          <w:rFonts w:ascii="Trebuchet MS" w:hAnsi="Trebuchet MS" w:cs="Trebuchet MS"/>
        </w:rPr>
      </w:pPr>
      <w:r>
        <w:rPr>
          <w:rFonts w:ascii="Trebuchet MS" w:hAnsi="Trebuchet MS" w:cs="Trebuchet MS"/>
        </w:rPr>
        <w:t>Future version of app will have store or link to purchase protein supplements and vitamins</w:t>
      </w:r>
      <w:r w:rsidR="00A04C36">
        <w:rPr>
          <w:rFonts w:ascii="Trebuchet MS" w:hAnsi="Trebuchet MS" w:cs="Trebuchet MS"/>
        </w:rPr>
        <w:t>.</w:t>
      </w:r>
    </w:p>
    <w:p w14:paraId="58812C42" w14:textId="6E8BC9EC" w:rsidR="005C5D98" w:rsidRDefault="005C5D98" w:rsidP="000A09C9">
      <w:pPr>
        <w:numPr>
          <w:ilvl w:val="0"/>
          <w:numId w:val="3"/>
        </w:numPr>
        <w:rPr>
          <w:rFonts w:ascii="Trebuchet MS" w:hAnsi="Trebuchet MS" w:cs="Trebuchet MS"/>
        </w:rPr>
      </w:pPr>
      <w:r>
        <w:rPr>
          <w:rFonts w:ascii="Trebuchet MS" w:hAnsi="Trebuchet MS" w:cs="Trebuchet MS"/>
        </w:rPr>
        <w:t>Once app is fully tested with out own patients, app may become stand-alone and not tied to wlfmedical users.</w:t>
      </w:r>
    </w:p>
    <w:p w14:paraId="65DA1F5A" w14:textId="77777777" w:rsidR="000A09C9" w:rsidRDefault="000A09C9" w:rsidP="000A09C9">
      <w:pPr>
        <w:ind w:left="720"/>
      </w:pPr>
    </w:p>
    <w:p w14:paraId="7BF1A751" w14:textId="77777777" w:rsidR="00F11581" w:rsidRDefault="00F11581"/>
    <w:sectPr w:rsidR="00F11581" w:rsidSect="008D3275">
      <w:headerReference w:type="default" r:id="rId15"/>
      <w:footerReference w:type="default" r:id="rId16"/>
      <w:pgSz w:w="11906" w:h="16838"/>
      <w:pgMar w:top="1969" w:right="1134" w:bottom="1985" w:left="1134" w:header="709" w:footer="720" w:gutter="0"/>
      <w:cols w:space="720"/>
      <w:docGrid w:linePitch="600" w:charSpace="3276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EB79136" w14:textId="77777777" w:rsidR="00091999" w:rsidRDefault="00091999" w:rsidP="00962102">
      <w:r>
        <w:separator/>
      </w:r>
    </w:p>
  </w:endnote>
  <w:endnote w:type="continuationSeparator" w:id="0">
    <w:p w14:paraId="7FAB0BD0" w14:textId="77777777" w:rsidR="00091999" w:rsidRDefault="00091999" w:rsidP="009621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OpenSymbol">
    <w:altName w:val="Arial Unicode MS"/>
    <w:charset w:val="80"/>
    <w:family w:val="auto"/>
    <w:pitch w:val="default"/>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rebuchet MS">
    <w:panose1 w:val="020B0603020202020204"/>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FF3F0B" w14:textId="1E19677D" w:rsidR="00091999" w:rsidRDefault="00091999" w:rsidP="008D3275">
    <w:pPr>
      <w:pStyle w:val="Footer"/>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0ACD6A6" w14:textId="77777777" w:rsidR="00091999" w:rsidRDefault="00091999" w:rsidP="00962102">
      <w:r>
        <w:separator/>
      </w:r>
    </w:p>
  </w:footnote>
  <w:footnote w:type="continuationSeparator" w:id="0">
    <w:p w14:paraId="58A2A854" w14:textId="77777777" w:rsidR="00091999" w:rsidRDefault="00091999" w:rsidP="0096210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EE19CD" w14:textId="6F404ADF" w:rsidR="00091999" w:rsidRDefault="00091999" w:rsidP="00F05313">
    <w:pPr>
      <w:pStyle w:val="Header"/>
      <w:jc w:val="center"/>
    </w:pPr>
    <w:r>
      <w:rPr>
        <w:noProof/>
        <w:lang w:val="en-US"/>
      </w:rPr>
      <w:drawing>
        <wp:inline distT="0" distB="0" distL="0" distR="0" wp14:anchorId="108550F7" wp14:editId="784FDA53">
          <wp:extent cx="1338157" cy="562171"/>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lf_medical_only_circle_logo.pdf"/>
                  <pic:cNvPicPr/>
                </pic:nvPicPr>
                <pic:blipFill>
                  <a:blip r:embed="rId1">
                    <a:extLst>
                      <a:ext uri="{28A0092B-C50C-407E-A947-70E740481C1C}">
                        <a14:useLocalDpi xmlns:a14="http://schemas.microsoft.com/office/drawing/2010/main" val="0"/>
                      </a:ext>
                    </a:extLst>
                  </a:blip>
                  <a:stretch>
                    <a:fillRect/>
                  </a:stretch>
                </pic:blipFill>
                <pic:spPr>
                  <a:xfrm>
                    <a:off x="0" y="0"/>
                    <a:ext cx="1339840" cy="562878"/>
                  </a:xfrm>
                  <a:prstGeom prst="rect">
                    <a:avLst/>
                  </a:prstGeom>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name w:val="WW8Num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2">
    <w:nsid w:val="00000003"/>
    <w:multiLevelType w:val="multilevel"/>
    <w:tmpl w:val="00000003"/>
    <w:name w:val="WW8Num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3EC668A8"/>
    <w:multiLevelType w:val="hybridMultilevel"/>
    <w:tmpl w:val="A89031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F493CD4"/>
    <w:multiLevelType w:val="hybridMultilevel"/>
    <w:tmpl w:val="C90C51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340" w:hanging="36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62102"/>
    <w:rsid w:val="00016390"/>
    <w:rsid w:val="00091999"/>
    <w:rsid w:val="000A09C9"/>
    <w:rsid w:val="00122934"/>
    <w:rsid w:val="00157F56"/>
    <w:rsid w:val="001A4497"/>
    <w:rsid w:val="001B5FF6"/>
    <w:rsid w:val="001F27C4"/>
    <w:rsid w:val="00237FF8"/>
    <w:rsid w:val="0024602A"/>
    <w:rsid w:val="002F5239"/>
    <w:rsid w:val="0034549D"/>
    <w:rsid w:val="00383161"/>
    <w:rsid w:val="005C5D98"/>
    <w:rsid w:val="005F33DE"/>
    <w:rsid w:val="005F458F"/>
    <w:rsid w:val="005F5F31"/>
    <w:rsid w:val="00657C41"/>
    <w:rsid w:val="006A7BFB"/>
    <w:rsid w:val="00712807"/>
    <w:rsid w:val="00737625"/>
    <w:rsid w:val="00781585"/>
    <w:rsid w:val="007E0F27"/>
    <w:rsid w:val="0088223C"/>
    <w:rsid w:val="008D3275"/>
    <w:rsid w:val="008D48EC"/>
    <w:rsid w:val="00961693"/>
    <w:rsid w:val="00962102"/>
    <w:rsid w:val="009A3FD1"/>
    <w:rsid w:val="009A458A"/>
    <w:rsid w:val="00A04C36"/>
    <w:rsid w:val="00A4061A"/>
    <w:rsid w:val="00A71E83"/>
    <w:rsid w:val="00A777C2"/>
    <w:rsid w:val="00AB6DCD"/>
    <w:rsid w:val="00AC609F"/>
    <w:rsid w:val="00B51FD2"/>
    <w:rsid w:val="00ED57F1"/>
    <w:rsid w:val="00EE6683"/>
    <w:rsid w:val="00F05313"/>
    <w:rsid w:val="00F11581"/>
    <w:rsid w:val="00FB3DE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8A777A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2102"/>
    <w:pPr>
      <w:widowControl w:val="0"/>
      <w:suppressAutoHyphens/>
    </w:pPr>
    <w:rPr>
      <w:rFonts w:ascii="Times New Roman" w:eastAsia="Times New Roman" w:hAnsi="Times New Roman" w:cs="Times New Roman"/>
      <w:sz w:val="20"/>
      <w:szCs w:val="20"/>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962102"/>
    <w:pPr>
      <w:suppressLineNumbers/>
      <w:tabs>
        <w:tab w:val="center" w:pos="4819"/>
        <w:tab w:val="right" w:pos="9638"/>
      </w:tabs>
    </w:pPr>
  </w:style>
  <w:style w:type="character" w:customStyle="1" w:styleId="HeaderChar">
    <w:name w:val="Header Char"/>
    <w:basedOn w:val="DefaultParagraphFont"/>
    <w:link w:val="Header"/>
    <w:rsid w:val="00962102"/>
    <w:rPr>
      <w:rFonts w:ascii="Times New Roman" w:eastAsia="Times New Roman" w:hAnsi="Times New Roman" w:cs="Times New Roman"/>
      <w:sz w:val="20"/>
      <w:szCs w:val="20"/>
      <w:lang w:val="en-CA"/>
    </w:rPr>
  </w:style>
  <w:style w:type="paragraph" w:styleId="ListParagraph">
    <w:name w:val="List Paragraph"/>
    <w:basedOn w:val="Normal"/>
    <w:uiPriority w:val="34"/>
    <w:qFormat/>
    <w:rsid w:val="00737625"/>
    <w:pPr>
      <w:ind w:left="720"/>
      <w:contextualSpacing/>
    </w:pPr>
  </w:style>
  <w:style w:type="character" w:styleId="Hyperlink">
    <w:name w:val="Hyperlink"/>
    <w:basedOn w:val="DefaultParagraphFont"/>
    <w:uiPriority w:val="99"/>
    <w:unhideWhenUsed/>
    <w:rsid w:val="000A09C9"/>
    <w:rPr>
      <w:color w:val="0000FF" w:themeColor="hyperlink"/>
      <w:u w:val="single"/>
    </w:rPr>
  </w:style>
  <w:style w:type="paragraph" w:styleId="Footer">
    <w:name w:val="footer"/>
    <w:basedOn w:val="Normal"/>
    <w:link w:val="FooterChar"/>
    <w:uiPriority w:val="99"/>
    <w:unhideWhenUsed/>
    <w:rsid w:val="00F05313"/>
    <w:pPr>
      <w:tabs>
        <w:tab w:val="center" w:pos="4320"/>
        <w:tab w:val="right" w:pos="8640"/>
      </w:tabs>
    </w:pPr>
  </w:style>
  <w:style w:type="character" w:customStyle="1" w:styleId="FooterChar">
    <w:name w:val="Footer Char"/>
    <w:basedOn w:val="DefaultParagraphFont"/>
    <w:link w:val="Footer"/>
    <w:uiPriority w:val="99"/>
    <w:rsid w:val="00F05313"/>
    <w:rPr>
      <w:rFonts w:ascii="Times New Roman" w:eastAsia="Times New Roman" w:hAnsi="Times New Roman" w:cs="Times New Roman"/>
      <w:sz w:val="20"/>
      <w:szCs w:val="20"/>
      <w:lang w:val="en-CA"/>
    </w:rPr>
  </w:style>
  <w:style w:type="paragraph" w:styleId="BalloonText">
    <w:name w:val="Balloon Text"/>
    <w:basedOn w:val="Normal"/>
    <w:link w:val="BalloonTextChar"/>
    <w:uiPriority w:val="99"/>
    <w:semiHidden/>
    <w:unhideWhenUsed/>
    <w:rsid w:val="00F05313"/>
    <w:rPr>
      <w:rFonts w:ascii="Lucida Grande" w:hAnsi="Lucida Grande"/>
      <w:sz w:val="18"/>
      <w:szCs w:val="18"/>
    </w:rPr>
  </w:style>
  <w:style w:type="character" w:customStyle="1" w:styleId="BalloonTextChar">
    <w:name w:val="Balloon Text Char"/>
    <w:basedOn w:val="DefaultParagraphFont"/>
    <w:link w:val="BalloonText"/>
    <w:uiPriority w:val="99"/>
    <w:semiHidden/>
    <w:rsid w:val="00F05313"/>
    <w:rPr>
      <w:rFonts w:ascii="Lucida Grande" w:eastAsia="Times New Roman" w:hAnsi="Lucida Grande" w:cs="Times New Roman"/>
      <w:sz w:val="18"/>
      <w:szCs w:val="18"/>
      <w:lang w:val="en-CA"/>
    </w:rPr>
  </w:style>
  <w:style w:type="character" w:customStyle="1" w:styleId="messagecontent">
    <w:name w:val="message_content"/>
    <w:basedOn w:val="DefaultParagraphFont"/>
    <w:rsid w:val="00091999"/>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2102"/>
    <w:pPr>
      <w:widowControl w:val="0"/>
      <w:suppressAutoHyphens/>
    </w:pPr>
    <w:rPr>
      <w:rFonts w:ascii="Times New Roman" w:eastAsia="Times New Roman" w:hAnsi="Times New Roman" w:cs="Times New Roman"/>
      <w:sz w:val="20"/>
      <w:szCs w:val="20"/>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962102"/>
    <w:pPr>
      <w:suppressLineNumbers/>
      <w:tabs>
        <w:tab w:val="center" w:pos="4819"/>
        <w:tab w:val="right" w:pos="9638"/>
      </w:tabs>
    </w:pPr>
  </w:style>
  <w:style w:type="character" w:customStyle="1" w:styleId="HeaderChar">
    <w:name w:val="Header Char"/>
    <w:basedOn w:val="DefaultParagraphFont"/>
    <w:link w:val="Header"/>
    <w:rsid w:val="00962102"/>
    <w:rPr>
      <w:rFonts w:ascii="Times New Roman" w:eastAsia="Times New Roman" w:hAnsi="Times New Roman" w:cs="Times New Roman"/>
      <w:sz w:val="20"/>
      <w:szCs w:val="20"/>
      <w:lang w:val="en-CA"/>
    </w:rPr>
  </w:style>
  <w:style w:type="paragraph" w:styleId="ListParagraph">
    <w:name w:val="List Paragraph"/>
    <w:basedOn w:val="Normal"/>
    <w:uiPriority w:val="34"/>
    <w:qFormat/>
    <w:rsid w:val="00737625"/>
    <w:pPr>
      <w:ind w:left="720"/>
      <w:contextualSpacing/>
    </w:pPr>
  </w:style>
  <w:style w:type="character" w:styleId="Hyperlink">
    <w:name w:val="Hyperlink"/>
    <w:basedOn w:val="DefaultParagraphFont"/>
    <w:uiPriority w:val="99"/>
    <w:unhideWhenUsed/>
    <w:rsid w:val="000A09C9"/>
    <w:rPr>
      <w:color w:val="0000FF" w:themeColor="hyperlink"/>
      <w:u w:val="single"/>
    </w:rPr>
  </w:style>
  <w:style w:type="paragraph" w:styleId="Footer">
    <w:name w:val="footer"/>
    <w:basedOn w:val="Normal"/>
    <w:link w:val="FooterChar"/>
    <w:uiPriority w:val="99"/>
    <w:unhideWhenUsed/>
    <w:rsid w:val="00F05313"/>
    <w:pPr>
      <w:tabs>
        <w:tab w:val="center" w:pos="4320"/>
        <w:tab w:val="right" w:pos="8640"/>
      </w:tabs>
    </w:pPr>
  </w:style>
  <w:style w:type="character" w:customStyle="1" w:styleId="FooterChar">
    <w:name w:val="Footer Char"/>
    <w:basedOn w:val="DefaultParagraphFont"/>
    <w:link w:val="Footer"/>
    <w:uiPriority w:val="99"/>
    <w:rsid w:val="00F05313"/>
    <w:rPr>
      <w:rFonts w:ascii="Times New Roman" w:eastAsia="Times New Roman" w:hAnsi="Times New Roman" w:cs="Times New Roman"/>
      <w:sz w:val="20"/>
      <w:szCs w:val="20"/>
      <w:lang w:val="en-CA"/>
    </w:rPr>
  </w:style>
  <w:style w:type="paragraph" w:styleId="BalloonText">
    <w:name w:val="Balloon Text"/>
    <w:basedOn w:val="Normal"/>
    <w:link w:val="BalloonTextChar"/>
    <w:uiPriority w:val="99"/>
    <w:semiHidden/>
    <w:unhideWhenUsed/>
    <w:rsid w:val="00F05313"/>
    <w:rPr>
      <w:rFonts w:ascii="Lucida Grande" w:hAnsi="Lucida Grande"/>
      <w:sz w:val="18"/>
      <w:szCs w:val="18"/>
    </w:rPr>
  </w:style>
  <w:style w:type="character" w:customStyle="1" w:styleId="BalloonTextChar">
    <w:name w:val="Balloon Text Char"/>
    <w:basedOn w:val="DefaultParagraphFont"/>
    <w:link w:val="BalloonText"/>
    <w:uiPriority w:val="99"/>
    <w:semiHidden/>
    <w:rsid w:val="00F05313"/>
    <w:rPr>
      <w:rFonts w:ascii="Lucida Grande" w:eastAsia="Times New Roman" w:hAnsi="Lucida Grande" w:cs="Times New Roman"/>
      <w:sz w:val="18"/>
      <w:szCs w:val="18"/>
      <w:lang w:val="en-CA"/>
    </w:rPr>
  </w:style>
  <w:style w:type="character" w:customStyle="1" w:styleId="messagecontent">
    <w:name w:val="message_content"/>
    <w:basedOn w:val="DefaultParagraphFont"/>
    <w:rsid w:val="000919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357098">
      <w:bodyDiv w:val="1"/>
      <w:marLeft w:val="0"/>
      <w:marRight w:val="0"/>
      <w:marTop w:val="0"/>
      <w:marBottom w:val="0"/>
      <w:divBdr>
        <w:top w:val="none" w:sz="0" w:space="0" w:color="auto"/>
        <w:left w:val="none" w:sz="0" w:space="0" w:color="auto"/>
        <w:bottom w:val="none" w:sz="0" w:space="0" w:color="auto"/>
        <w:right w:val="none" w:sz="0" w:space="0" w:color="auto"/>
      </w:divBdr>
      <w:divsChild>
        <w:div w:id="951473885">
          <w:marLeft w:val="0"/>
          <w:marRight w:val="0"/>
          <w:marTop w:val="0"/>
          <w:marBottom w:val="0"/>
          <w:divBdr>
            <w:top w:val="single" w:sz="6" w:space="0" w:color="auto"/>
            <w:left w:val="none" w:sz="0" w:space="0" w:color="auto"/>
            <w:bottom w:val="none" w:sz="0" w:space="0" w:color="auto"/>
            <w:right w:val="none" w:sz="0" w:space="0" w:color="auto"/>
          </w:divBdr>
        </w:div>
        <w:div w:id="112675288">
          <w:marLeft w:val="0"/>
          <w:marRight w:val="0"/>
          <w:marTop w:val="0"/>
          <w:marBottom w:val="0"/>
          <w:divBdr>
            <w:top w:val="single" w:sz="6"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mailto:push@mail.wlfmedical.ca" TargetMode="External"/><Relationship Id="rId12" Type="http://schemas.openxmlformats.org/officeDocument/2006/relationships/image" Target="media/image3.jpg"/><Relationship Id="rId13" Type="http://schemas.openxmlformats.org/officeDocument/2006/relationships/image" Target="media/image4.jpg"/><Relationship Id="rId14" Type="http://schemas.openxmlformats.org/officeDocument/2006/relationships/image" Target="media/image5.jpg"/><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g"/><Relationship Id="rId10"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993560-1E97-5D4E-9871-051972BAF8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5</Pages>
  <Words>1127</Words>
  <Characters>6424</Characters>
  <Application>Microsoft Macintosh Word</Application>
  <DocSecurity>0</DocSecurity>
  <Lines>53</Lines>
  <Paragraphs>15</Paragraphs>
  <ScaleCrop>false</ScaleCrop>
  <Company>WLF Medical</Company>
  <LinksUpToDate>false</LinksUpToDate>
  <CharactersWithSpaces>7536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Melanie Wildman</dc:creator>
  <cp:keywords/>
  <dc:description/>
  <cp:lastModifiedBy>Melanie Wildman</cp:lastModifiedBy>
  <cp:revision>8</cp:revision>
  <cp:lastPrinted>2015-07-17T22:18:00Z</cp:lastPrinted>
  <dcterms:created xsi:type="dcterms:W3CDTF">2015-07-17T20:05:00Z</dcterms:created>
  <dcterms:modified xsi:type="dcterms:W3CDTF">2015-07-18T13:40:00Z</dcterms:modified>
</cp:coreProperties>
</file>